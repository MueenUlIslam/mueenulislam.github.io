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divdocument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/>
      </w:tblPr>
      <w:tblGrid>
        <w:gridCol w:w="3690"/>
        <w:gridCol w:w="8550"/>
      </w:tblGrid>
      <w:tr w:rsidR="003A2853" w:rsidTr="00287FC6">
        <w:trPr>
          <w:trHeight w:val="15200"/>
          <w:tblCellSpacing w:w="0" w:type="dxa"/>
        </w:trPr>
        <w:tc>
          <w:tcPr>
            <w:tcW w:w="3690" w:type="dxa"/>
            <w:shd w:val="clear" w:color="auto" w:fill="003D73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:rsidR="003A2853" w:rsidRPr="003D3092" w:rsidRDefault="001F428A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Stencil" w:eastAsia="Century Gothic" w:hAnsi="Stencil" w:cs="Century Gothic"/>
                <w:sz w:val="32"/>
                <w:szCs w:val="32"/>
                <w:shd w:val="clear" w:color="auto" w:fill="auto"/>
              </w:rPr>
            </w:pPr>
            <w:r w:rsidRPr="003D3092">
              <w:rPr>
                <w:rStyle w:val="divdocumentleft-box"/>
                <w:rFonts w:ascii="Stencil" w:eastAsia="Century Gothic" w:hAnsi="Stencil" w:cs="Century Gothic"/>
                <w:sz w:val="32"/>
                <w:szCs w:val="32"/>
                <w:shd w:val="clear" w:color="auto" w:fill="auto"/>
              </w:rPr>
              <w:t> </w:t>
            </w:r>
          </w:p>
          <w:p w:rsidR="003A2853" w:rsidRDefault="003D3092">
            <w:pPr>
              <w:pStyle w:val="divdocumentname"/>
              <w:pBdr>
                <w:bottom w:val="none" w:sz="0" w:space="0" w:color="auto"/>
              </w:pBdr>
              <w:ind w:left="300" w:right="300"/>
              <w:rPr>
                <w:rStyle w:val="span"/>
                <w:rFonts w:ascii="Stencil" w:eastAsia="Century Gothic" w:hAnsi="Stencil"/>
                <w:sz w:val="32"/>
                <w:szCs w:val="32"/>
              </w:rPr>
            </w:pPr>
            <w:proofErr w:type="spellStart"/>
            <w:r w:rsidRPr="003D3092">
              <w:rPr>
                <w:rStyle w:val="span"/>
                <w:rFonts w:ascii="Stencil" w:eastAsia="Century Gothic" w:hAnsi="Stencil"/>
                <w:sz w:val="32"/>
                <w:szCs w:val="32"/>
              </w:rPr>
              <w:t>Mueen</w:t>
            </w:r>
            <w:proofErr w:type="spellEnd"/>
            <w:r w:rsidRPr="003D3092">
              <w:rPr>
                <w:rStyle w:val="span"/>
                <w:rFonts w:ascii="Stencil" w:eastAsia="Century Gothic" w:hAnsi="Stencil"/>
                <w:sz w:val="32"/>
                <w:szCs w:val="32"/>
              </w:rPr>
              <w:t xml:space="preserve"> </w:t>
            </w:r>
            <w:proofErr w:type="spellStart"/>
            <w:r w:rsidRPr="003D3092">
              <w:rPr>
                <w:rStyle w:val="span"/>
                <w:rFonts w:ascii="Stencil" w:eastAsia="Century Gothic" w:hAnsi="Stencil"/>
                <w:sz w:val="32"/>
                <w:szCs w:val="32"/>
              </w:rPr>
              <w:t>ul</w:t>
            </w:r>
            <w:proofErr w:type="spellEnd"/>
            <w:r w:rsidRPr="003D3092">
              <w:rPr>
                <w:rStyle w:val="span"/>
                <w:rFonts w:ascii="Stencil" w:eastAsia="Century Gothic" w:hAnsi="Stencil"/>
                <w:sz w:val="32"/>
                <w:szCs w:val="32"/>
              </w:rPr>
              <w:t xml:space="preserve"> </w:t>
            </w:r>
            <w:proofErr w:type="spellStart"/>
            <w:r w:rsidRPr="003D3092">
              <w:rPr>
                <w:rStyle w:val="span"/>
                <w:rFonts w:ascii="Stencil" w:eastAsia="Century Gothic" w:hAnsi="Stencil"/>
                <w:sz w:val="32"/>
                <w:szCs w:val="32"/>
              </w:rPr>
              <w:t>islam</w:t>
            </w:r>
            <w:proofErr w:type="spellEnd"/>
          </w:p>
          <w:p w:rsidR="00D466FB" w:rsidRDefault="00D466FB">
            <w:pPr>
              <w:pStyle w:val="divdocumentname"/>
              <w:pBdr>
                <w:bottom w:val="none" w:sz="0" w:space="0" w:color="auto"/>
              </w:pBdr>
              <w:ind w:left="300" w:right="300"/>
              <w:rPr>
                <w:rStyle w:val="span"/>
                <w:rFonts w:ascii="Stencil" w:eastAsia="Century Gothic" w:hAnsi="Stencil"/>
                <w:sz w:val="32"/>
                <w:szCs w:val="32"/>
              </w:rPr>
            </w:pPr>
            <w:r>
              <w:rPr>
                <w:rFonts w:ascii="Stencil" w:eastAsia="Century Gothic" w:hAnsi="Stencil"/>
                <w:noProof/>
                <w:sz w:val="32"/>
                <w:szCs w:val="32"/>
              </w:rPr>
              <w:drawing>
                <wp:inline distT="0" distB="0" distL="0" distR="0">
                  <wp:extent cx="1672590" cy="1744980"/>
                  <wp:effectExtent l="19050" t="0" r="3810" b="0"/>
                  <wp:docPr id="1" name="Picture 0" descr="d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p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264" cy="1748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7311" w:rsidRPr="003D3092" w:rsidRDefault="003D3092" w:rsidP="00D466FB">
            <w:pPr>
              <w:pStyle w:val="documentresumeTitle"/>
              <w:spacing w:line="360" w:lineRule="atLeast"/>
              <w:ind w:right="300"/>
              <w:rPr>
                <w:rStyle w:val="divdocumentleft-box"/>
                <w:rFonts w:ascii="Arial Rounded MT Bold" w:eastAsia="Century Gothic" w:hAnsi="Arial Rounded MT Bold" w:cs="Century Gothic"/>
                <w:b/>
                <w:sz w:val="20"/>
                <w:szCs w:val="20"/>
                <w:shd w:val="clear" w:color="auto" w:fill="auto"/>
              </w:rPr>
            </w:pPr>
            <w:r w:rsidRPr="003D3092">
              <w:rPr>
                <w:rStyle w:val="divdocumentleft-box"/>
                <w:rFonts w:ascii="Arial Rounded MT Bold" w:eastAsia="Century Gothic" w:hAnsi="Arial Rounded MT Bold" w:cs="Century Gothic"/>
                <w:b/>
                <w:sz w:val="20"/>
                <w:szCs w:val="20"/>
                <w:shd w:val="clear" w:color="auto" w:fill="auto"/>
              </w:rPr>
              <w:t xml:space="preserve"> Restaurant SHIFT</w:t>
            </w:r>
            <w:r w:rsidR="001F428A" w:rsidRPr="003D3092">
              <w:rPr>
                <w:rStyle w:val="divdocumentleft-box"/>
                <w:rFonts w:ascii="Arial Rounded MT Bold" w:eastAsia="Century Gothic" w:hAnsi="Arial Rounded MT Bold" w:cs="Century Gothic"/>
                <w:b/>
                <w:sz w:val="20"/>
                <w:szCs w:val="20"/>
                <w:shd w:val="clear" w:color="auto" w:fill="auto"/>
              </w:rPr>
              <w:t xml:space="preserve"> Manager</w:t>
            </w:r>
          </w:p>
          <w:p w:rsidR="003A2853" w:rsidRPr="003D3092" w:rsidRDefault="001F428A" w:rsidP="00BE7311">
            <w:pPr>
              <w:pStyle w:val="documentresumeTitle"/>
              <w:spacing w:line="360" w:lineRule="atLeast"/>
              <w:ind w:left="660" w:right="300"/>
              <w:rPr>
                <w:rStyle w:val="divdocumentleft-box"/>
                <w:rFonts w:ascii="Century Gothic" w:eastAsia="Century Gothic" w:hAnsi="Century Gothic" w:cs="Century Gothic"/>
                <w:b/>
                <w:sz w:val="36"/>
                <w:szCs w:val="36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sz w:val="36"/>
                <w:szCs w:val="36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/>
            </w:tblPr>
            <w:tblGrid>
              <w:gridCol w:w="3690"/>
            </w:tblGrid>
            <w:tr w:rsidR="003A2853" w:rsidRPr="003D3092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:rsidR="003A2853" w:rsidRPr="003D3092" w:rsidRDefault="001F428A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8"/>
                      <w:szCs w:val="28"/>
                      <w:shd w:val="clear" w:color="auto" w:fill="auto"/>
                    </w:rPr>
                  </w:pPr>
                  <w:r w:rsidRPr="003D3092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8"/>
                      <w:szCs w:val="28"/>
                      <w:shd w:val="clear" w:color="auto" w:fill="auto"/>
                    </w:rPr>
                    <w:t>Contact</w:t>
                  </w:r>
                  <w:r w:rsidR="00A236F4" w:rsidRPr="003D3092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8"/>
                      <w:szCs w:val="28"/>
                      <w:shd w:val="clear" w:color="auto" w:fill="auto"/>
                    </w:rPr>
                    <w:t>&amp; Info</w:t>
                  </w:r>
                </w:p>
              </w:tc>
            </w:tr>
          </w:tbl>
          <w:p w:rsidR="003A2853" w:rsidRPr="003D3092" w:rsidRDefault="001F428A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z w:val="24"/>
                <w:szCs w:val="24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  <w:t> </w:t>
            </w:r>
          </w:p>
          <w:p w:rsidR="003A2853" w:rsidRPr="003D3092" w:rsidRDefault="001F428A">
            <w:pPr>
              <w:pStyle w:val="txtBold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 w:rsidRPr="003D3092">
              <w:rPr>
                <w:rStyle w:val="span"/>
                <w:rFonts w:ascii="Century Gothic" w:eastAsia="Century Gothic" w:hAnsi="Century Gothic" w:cs="Century Gothic"/>
                <w:color w:val="FFFFFF"/>
              </w:rPr>
              <w:t xml:space="preserve">Address </w:t>
            </w:r>
          </w:p>
          <w:p w:rsidR="003A2853" w:rsidRPr="003D3092" w:rsidRDefault="009901B4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proofErr w:type="spellStart"/>
            <w:r>
              <w:rPr>
                <w:rStyle w:val="span"/>
                <w:rFonts w:ascii="Century Gothic" w:eastAsia="Century Gothic" w:hAnsi="Century Gothic" w:cs="Century Gothic"/>
                <w:color w:val="FFFFFF"/>
              </w:rPr>
              <w:t>Baramull</w:t>
            </w:r>
            <w:r w:rsidR="00EC5A73" w:rsidRPr="003D3092">
              <w:rPr>
                <w:rStyle w:val="span"/>
                <w:rFonts w:ascii="Century Gothic" w:eastAsia="Century Gothic" w:hAnsi="Century Gothic" w:cs="Century Gothic"/>
                <w:color w:val="FFFFFF"/>
              </w:rPr>
              <w:t>a</w:t>
            </w:r>
            <w:proofErr w:type="spellEnd"/>
            <w:r w:rsidR="00EC5A73" w:rsidRPr="003D3092">
              <w:rPr>
                <w:rStyle w:val="span"/>
                <w:rFonts w:ascii="Century Gothic" w:eastAsia="Century Gothic" w:hAnsi="Century Gothic" w:cs="Century Gothic"/>
                <w:color w:val="FFFFFF"/>
              </w:rPr>
              <w:t xml:space="preserve">, </w:t>
            </w:r>
            <w:proofErr w:type="spellStart"/>
            <w:r w:rsidR="00EC5A73" w:rsidRPr="003D3092">
              <w:rPr>
                <w:rStyle w:val="span"/>
                <w:rFonts w:ascii="Century Gothic" w:eastAsia="Century Gothic" w:hAnsi="Century Gothic" w:cs="Century Gothic"/>
                <w:color w:val="FFFFFF"/>
              </w:rPr>
              <w:t>kashmir</w:t>
            </w:r>
            <w:proofErr w:type="spellEnd"/>
            <w:r w:rsidR="00BE7311" w:rsidRPr="003D3092">
              <w:rPr>
                <w:rStyle w:val="span"/>
                <w:rFonts w:ascii="Century Gothic" w:eastAsia="Century Gothic" w:hAnsi="Century Gothic" w:cs="Century Gothic"/>
                <w:color w:val="FFFFFF"/>
              </w:rPr>
              <w:t xml:space="preserve">, </w:t>
            </w:r>
            <w:r w:rsidR="00EC5A73" w:rsidRPr="003D3092">
              <w:rPr>
                <w:rStyle w:val="span"/>
                <w:rFonts w:ascii="Century Gothic" w:eastAsia="Century Gothic" w:hAnsi="Century Gothic" w:cs="Century Gothic"/>
                <w:color w:val="FFFFFF"/>
              </w:rPr>
              <w:t>193101</w:t>
            </w:r>
          </w:p>
          <w:p w:rsidR="003A2853" w:rsidRPr="003D3092" w:rsidRDefault="001F428A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 w:rsidRPr="003D3092">
              <w:rPr>
                <w:rStyle w:val="span"/>
                <w:rFonts w:ascii="Century Gothic" w:eastAsia="Century Gothic" w:hAnsi="Century Gothic" w:cs="Century Gothic"/>
                <w:color w:val="FFFFFF"/>
              </w:rPr>
              <w:t xml:space="preserve">Phone </w:t>
            </w:r>
          </w:p>
          <w:p w:rsidR="003A2853" w:rsidRPr="003D3092" w:rsidRDefault="00EC5A73">
            <w:pPr>
              <w:pStyle w:val="div"/>
              <w:spacing w:line="36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color w:val="FFFFFF"/>
              </w:rPr>
            </w:pPr>
            <w:r w:rsidRPr="003D3092">
              <w:rPr>
                <w:rStyle w:val="span"/>
                <w:rFonts w:ascii="Century Gothic" w:eastAsia="Century Gothic" w:hAnsi="Century Gothic" w:cs="Century Gothic"/>
                <w:color w:val="FFFFFF"/>
              </w:rPr>
              <w:t>+91 9622841731</w:t>
            </w:r>
          </w:p>
          <w:p w:rsidR="00A60AF7" w:rsidRPr="003D3092" w:rsidRDefault="00A60AF7" w:rsidP="00A60AF7">
            <w:pPr>
              <w:pStyle w:val="div"/>
              <w:spacing w:line="36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color w:val="FFFFFF"/>
              </w:rPr>
            </w:pPr>
            <w:r w:rsidRPr="003D3092">
              <w:rPr>
                <w:rStyle w:val="span"/>
                <w:rFonts w:ascii="Century Gothic" w:eastAsia="Century Gothic" w:hAnsi="Century Gothic" w:cs="Century Gothic"/>
                <w:color w:val="FFFFFF"/>
              </w:rPr>
              <w:t xml:space="preserve">+966 </w:t>
            </w:r>
            <w:bookmarkStart w:id="0" w:name="_GoBack"/>
            <w:bookmarkEnd w:id="0"/>
            <w:r w:rsidR="00EC5A73" w:rsidRPr="003D3092">
              <w:rPr>
                <w:rStyle w:val="span"/>
                <w:rFonts w:ascii="Century Gothic" w:eastAsia="Century Gothic" w:hAnsi="Century Gothic" w:cs="Century Gothic"/>
                <w:color w:val="FFFFFF"/>
              </w:rPr>
              <w:t>568563266</w:t>
            </w:r>
          </w:p>
          <w:p w:rsidR="003A2853" w:rsidRPr="003D3092" w:rsidRDefault="001F428A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 w:rsidRPr="003D3092">
              <w:rPr>
                <w:rStyle w:val="span"/>
                <w:rFonts w:ascii="Century Gothic" w:eastAsia="Century Gothic" w:hAnsi="Century Gothic" w:cs="Century Gothic"/>
                <w:color w:val="FFFFFF"/>
              </w:rPr>
              <w:t xml:space="preserve">E-mail </w:t>
            </w:r>
          </w:p>
          <w:p w:rsidR="003A2853" w:rsidRDefault="0097498E">
            <w:pPr>
              <w:pStyle w:val="div"/>
              <w:spacing w:line="36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color w:val="FFFFFF"/>
              </w:rPr>
            </w:pPr>
            <w:hyperlink r:id="rId6" w:history="1">
              <w:r w:rsidR="008F74D1" w:rsidRPr="001125F5">
                <w:rPr>
                  <w:rStyle w:val="Hyperlink"/>
                  <w:rFonts w:ascii="Century Gothic" w:eastAsia="Century Gothic" w:hAnsi="Century Gothic" w:cs="Century Gothic"/>
                </w:rPr>
                <w:t>moinranzao2@gmail.com</w:t>
              </w:r>
            </w:hyperlink>
            <w:r w:rsidR="008F74D1">
              <w:rPr>
                <w:rStyle w:val="span"/>
                <w:rFonts w:ascii="Century Gothic" w:eastAsia="Century Gothic" w:hAnsi="Century Gothic" w:cs="Century Gothic"/>
                <w:color w:val="FFFFFF"/>
              </w:rPr>
              <w:t xml:space="preserve"> </w:t>
            </w:r>
          </w:p>
          <w:p w:rsidR="008F74D1" w:rsidRDefault="008F74D1">
            <w:pPr>
              <w:pStyle w:val="div"/>
              <w:spacing w:line="360" w:lineRule="atLeast"/>
              <w:ind w:left="300" w:right="300"/>
              <w:rPr>
                <w:rStyle w:val="span"/>
                <w:rFonts w:eastAsia="Century Gothic"/>
              </w:rPr>
            </w:pPr>
            <w:r>
              <w:rPr>
                <w:rStyle w:val="span"/>
                <w:rFonts w:eastAsia="Century Gothic"/>
              </w:rPr>
              <w:t xml:space="preserve">Linked in </w:t>
            </w:r>
            <w:hyperlink r:id="rId7" w:history="1">
              <w:r w:rsidRPr="001125F5">
                <w:rPr>
                  <w:rStyle w:val="Hyperlink"/>
                  <w:rFonts w:eastAsia="Century Gothic"/>
                </w:rPr>
                <w:t>https://www.linkedin.com/in/mueen-khan-1448ab2a1</w:t>
              </w:r>
            </w:hyperlink>
          </w:p>
          <w:p w:rsidR="008F74D1" w:rsidRDefault="008F74D1">
            <w:pPr>
              <w:pStyle w:val="div"/>
              <w:spacing w:line="360" w:lineRule="atLeast"/>
              <w:ind w:left="300" w:right="300"/>
              <w:rPr>
                <w:rStyle w:val="span"/>
                <w:rFonts w:eastAsia="Century Gothic"/>
              </w:rPr>
            </w:pPr>
            <w:proofErr w:type="spellStart"/>
            <w:r>
              <w:rPr>
                <w:rStyle w:val="span"/>
                <w:rFonts w:eastAsia="Century Gothic"/>
              </w:rPr>
              <w:t>Weblink</w:t>
            </w:r>
            <w:proofErr w:type="spellEnd"/>
            <w:r>
              <w:rPr>
                <w:rStyle w:val="span"/>
                <w:rFonts w:eastAsia="Century Gothic"/>
              </w:rPr>
              <w:t>:</w:t>
            </w:r>
          </w:p>
          <w:p w:rsidR="008F74D1" w:rsidRPr="003D3092" w:rsidRDefault="0097498E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hyperlink r:id="rId8" w:history="1">
              <w:r w:rsidR="008F74D1" w:rsidRPr="001125F5">
                <w:rPr>
                  <w:rStyle w:val="Hyperlink"/>
                  <w:rFonts w:ascii="Century Gothic" w:eastAsia="Century Gothic" w:hAnsi="Century Gothic" w:cs="Century Gothic"/>
                </w:rPr>
                <w:t>https://mueenulislam.github.io/l1.html</w:t>
              </w:r>
            </w:hyperlink>
          </w:p>
          <w:p w:rsidR="00A236F4" w:rsidRPr="003D3092" w:rsidRDefault="00A236F4" w:rsidP="00A236F4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Nationality</w:t>
            </w:r>
          </w:p>
          <w:p w:rsidR="003A2853" w:rsidRPr="003D3092" w:rsidRDefault="00625BB3" w:rsidP="001F428A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I</w:t>
            </w:r>
            <w:r w:rsidR="00EC5A73" w:rsidRPr="003D3092"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NDIAN</w:t>
            </w:r>
          </w:p>
          <w:p w:rsidR="001F428A" w:rsidRPr="003D3092" w:rsidRDefault="001F428A" w:rsidP="001F428A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/>
            </w:tblPr>
            <w:tblGrid>
              <w:gridCol w:w="3690"/>
            </w:tblGrid>
            <w:tr w:rsidR="003A2853" w:rsidRPr="003D3092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:rsidR="003A2853" w:rsidRPr="003D3092" w:rsidRDefault="001F428A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8"/>
                      <w:szCs w:val="28"/>
                      <w:shd w:val="clear" w:color="auto" w:fill="auto"/>
                    </w:rPr>
                  </w:pPr>
                  <w:r w:rsidRPr="003D3092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8"/>
                      <w:szCs w:val="28"/>
                      <w:shd w:val="clear" w:color="auto" w:fill="auto"/>
                    </w:rPr>
                    <w:t>Skills</w:t>
                  </w:r>
                </w:p>
              </w:tc>
            </w:tr>
          </w:tbl>
          <w:p w:rsidR="003A2853" w:rsidRPr="003D3092" w:rsidRDefault="001F428A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  <w:t> </w:t>
            </w:r>
          </w:p>
          <w:p w:rsidR="003A2853" w:rsidRPr="003D3092" w:rsidRDefault="001F428A">
            <w:pPr>
              <w:pStyle w:val="p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Customer Service</w:t>
            </w:r>
          </w:p>
          <w:p w:rsidR="003A2853" w:rsidRPr="003D3092" w:rsidRDefault="001F428A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100001" name="Picture 1000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1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2853" w:rsidRPr="003D3092" w:rsidRDefault="001F428A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Excellent</w:t>
            </w:r>
          </w:p>
          <w:p w:rsidR="003A2853" w:rsidRPr="003D3092" w:rsidRDefault="001F428A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Project Management</w:t>
            </w:r>
          </w:p>
          <w:p w:rsidR="003A2853" w:rsidRPr="003D3092" w:rsidRDefault="001F428A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100003" name="Picture 1000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2853" w:rsidRPr="003D3092" w:rsidRDefault="001F428A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Excellent</w:t>
            </w:r>
          </w:p>
          <w:p w:rsidR="001F7104" w:rsidRPr="003D3092" w:rsidRDefault="002B1542" w:rsidP="001F7104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lastRenderedPageBreak/>
              <w:t>General Sales Techniques</w:t>
            </w:r>
          </w:p>
          <w:p w:rsidR="001F7104" w:rsidRPr="003D3092" w:rsidRDefault="001F7104" w:rsidP="001F7104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2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5DB3" w:rsidRPr="003D3092" w:rsidRDefault="001F7104" w:rsidP="00E7191F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Excellent</w:t>
            </w:r>
          </w:p>
          <w:p w:rsidR="003A2853" w:rsidRPr="003D3092" w:rsidRDefault="001F428A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Administrative Skills</w:t>
            </w:r>
          </w:p>
          <w:p w:rsidR="003A2853" w:rsidRPr="003D3092" w:rsidRDefault="001F428A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100007" name="Picture 1000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7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2853" w:rsidRPr="003D3092" w:rsidRDefault="001F428A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Excellent</w:t>
            </w:r>
          </w:p>
          <w:p w:rsidR="003A2853" w:rsidRPr="003D3092" w:rsidRDefault="001F428A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Record Keeping</w:t>
            </w:r>
          </w:p>
          <w:p w:rsidR="003A2853" w:rsidRPr="003D3092" w:rsidRDefault="001F428A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100009" name="Picture 1000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9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2853" w:rsidRPr="003D3092" w:rsidRDefault="001F428A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Excellent</w:t>
            </w:r>
          </w:p>
          <w:p w:rsidR="003A2853" w:rsidRPr="003D3092" w:rsidRDefault="001F428A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Health and Safety</w:t>
            </w:r>
          </w:p>
          <w:p w:rsidR="003A2853" w:rsidRPr="003D3092" w:rsidRDefault="001F428A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100011" name="Picture 1000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2853" w:rsidRDefault="001F428A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Excellent</w:t>
            </w:r>
          </w:p>
          <w:p w:rsidR="00833CA5" w:rsidRPr="003D3092" w:rsidRDefault="00833CA5" w:rsidP="00833CA5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Ms office package</w:t>
            </w:r>
          </w:p>
          <w:p w:rsidR="00833CA5" w:rsidRPr="003D3092" w:rsidRDefault="00833CA5" w:rsidP="00833CA5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3" name="Picture 1000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3CA5" w:rsidRDefault="00833CA5" w:rsidP="00833CA5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Excellent</w:t>
            </w:r>
          </w:p>
          <w:p w:rsidR="00833CA5" w:rsidRPr="003D3092" w:rsidRDefault="00833CA5" w:rsidP="00833CA5">
            <w:pPr>
              <w:pStyle w:val="p"/>
              <w:spacing w:before="200" w:line="360" w:lineRule="atLeast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 xml:space="preserve">    Front end( designing)</w:t>
            </w:r>
          </w:p>
          <w:p w:rsidR="00833CA5" w:rsidRPr="003D3092" w:rsidRDefault="00833CA5" w:rsidP="00833CA5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5" name="Picture 1000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3CA5" w:rsidRDefault="00833CA5" w:rsidP="00833CA5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skilled</w:t>
            </w:r>
          </w:p>
          <w:p w:rsidR="00833CA5" w:rsidRPr="003D3092" w:rsidRDefault="00833CA5" w:rsidP="00833CA5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Database management</w:t>
            </w:r>
          </w:p>
          <w:p w:rsidR="00833CA5" w:rsidRPr="003D3092" w:rsidRDefault="00833CA5" w:rsidP="00833CA5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6" name="Picture 1000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3CA5" w:rsidRDefault="00833CA5" w:rsidP="00833CA5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Excellent</w:t>
            </w:r>
          </w:p>
          <w:p w:rsidR="00833CA5" w:rsidRPr="003D3092" w:rsidRDefault="00833CA5" w:rsidP="00C951AD">
            <w:pPr>
              <w:pStyle w:val="txtright"/>
              <w:spacing w:line="360" w:lineRule="atLeast"/>
              <w:ind w:right="300"/>
              <w:jc w:val="left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/>
            </w:tblPr>
            <w:tblGrid>
              <w:gridCol w:w="3690"/>
            </w:tblGrid>
            <w:tr w:rsidR="003A2853" w:rsidRPr="003D3092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:rsidR="003A2853" w:rsidRPr="003D3092" w:rsidRDefault="001F428A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8"/>
                      <w:szCs w:val="28"/>
                      <w:shd w:val="clear" w:color="auto" w:fill="auto"/>
                    </w:rPr>
                  </w:pPr>
                  <w:r w:rsidRPr="003D3092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8"/>
                      <w:szCs w:val="28"/>
                      <w:shd w:val="clear" w:color="auto" w:fill="auto"/>
                    </w:rPr>
                    <w:t>Languages</w:t>
                  </w:r>
                </w:p>
              </w:tc>
            </w:tr>
          </w:tbl>
          <w:p w:rsidR="003A2853" w:rsidRPr="003D3092" w:rsidRDefault="001F428A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  <w:t> </w:t>
            </w:r>
          </w:p>
          <w:p w:rsidR="003A2853" w:rsidRPr="003D3092" w:rsidRDefault="001F428A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  <w:t>English</w:t>
            </w:r>
          </w:p>
          <w:p w:rsidR="003A2853" w:rsidRPr="003D3092" w:rsidRDefault="001F428A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100013" name="Picture 1000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3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2853" w:rsidRPr="003D3092" w:rsidRDefault="001F428A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Arial Black" w:eastAsia="Century Gothic" w:hAnsi="Arial Black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singlecolumnspanpaddedlinenth-child1"/>
                <w:rFonts w:ascii="Arial Black" w:eastAsia="Century Gothic" w:hAnsi="Arial Black" w:cs="Century Gothic"/>
                <w:color w:val="FFFFFF"/>
                <w:sz w:val="28"/>
                <w:szCs w:val="28"/>
              </w:rPr>
              <w:t>Excellent</w:t>
            </w:r>
          </w:p>
          <w:p w:rsidR="003A2853" w:rsidRPr="003D3092" w:rsidRDefault="001F428A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  <w:t>Urdu</w:t>
            </w:r>
            <w:r w:rsidR="003D3092"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  <w:t>/Hindi</w:t>
            </w:r>
          </w:p>
          <w:p w:rsidR="003A2853" w:rsidRPr="003D3092" w:rsidRDefault="001F428A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100017" name="Picture 1000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7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2853" w:rsidRPr="003D3092" w:rsidRDefault="001F428A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Arial Black" w:eastAsia="Century Gothic" w:hAnsi="Arial Black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singlecolumnspanpaddedlinenth-child1"/>
                <w:rFonts w:ascii="Arial Black" w:eastAsia="Century Gothic" w:hAnsi="Arial Black" w:cs="Century Gothic"/>
                <w:color w:val="FFFFFF"/>
                <w:sz w:val="28"/>
                <w:szCs w:val="28"/>
              </w:rPr>
              <w:t>Excellent</w:t>
            </w:r>
          </w:p>
          <w:p w:rsidR="003A2853" w:rsidRPr="003D3092" w:rsidRDefault="003D3092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  <w:t>Arabic</w:t>
            </w:r>
          </w:p>
          <w:p w:rsidR="003A2853" w:rsidRPr="003D3092" w:rsidRDefault="001F428A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100019" name="Picture 1000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9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2853" w:rsidRPr="003D3092" w:rsidRDefault="003D3092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Arial Black" w:eastAsia="Century Gothic" w:hAnsi="Arial Black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singlecolumnspanpaddedlinenth-child1"/>
                <w:rFonts w:ascii="Arial Black" w:eastAsia="Century Gothic" w:hAnsi="Arial Black"/>
              </w:rPr>
              <w:t>conversational</w:t>
            </w:r>
          </w:p>
          <w:p w:rsidR="003A2853" w:rsidRPr="003D3092" w:rsidRDefault="003A2853">
            <w:pPr>
              <w:pStyle w:val="divdocumentlef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</w:p>
        </w:tc>
        <w:tc>
          <w:tcPr>
            <w:tcW w:w="8550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:rsidR="00A33C52" w:rsidRDefault="00A33C52" w:rsidP="00A33C52">
            <w:pPr>
              <w:shd w:val="clear" w:color="auto" w:fill="FFFFFF"/>
              <w:rPr>
                <w:rFonts w:ascii="Trebuchet MS" w:hAnsi="Trebuchet MS"/>
                <w:color w:val="222222"/>
                <w:sz w:val="14"/>
                <w:szCs w:val="14"/>
              </w:rPr>
            </w:pPr>
            <w:r>
              <w:rPr>
                <w:rFonts w:ascii="Trebuchet MS" w:hAnsi="Trebuchet MS"/>
                <w:color w:val="222222"/>
                <w:sz w:val="14"/>
                <w:szCs w:val="14"/>
              </w:rPr>
              <w:lastRenderedPageBreak/>
              <w:br/>
            </w:r>
          </w:p>
          <w:p w:rsidR="00A33C52" w:rsidRPr="00542A96" w:rsidRDefault="00A33C52" w:rsidP="00A33C52">
            <w:pPr>
              <w:pStyle w:val="Heading2"/>
              <w:shd w:val="clear" w:color="auto" w:fill="FFFFFF"/>
              <w:spacing w:before="0"/>
              <w:rPr>
                <w:rFonts w:ascii="Stencil" w:hAnsi="Stencil"/>
                <w:color w:val="222222"/>
                <w:sz w:val="21"/>
                <w:szCs w:val="21"/>
                <w:u w:val="single"/>
              </w:rPr>
            </w:pPr>
            <w:r w:rsidRPr="00542A96">
              <w:rPr>
                <w:rFonts w:ascii="Stencil" w:hAnsi="Stencil"/>
                <w:color w:val="222222"/>
                <w:sz w:val="21"/>
                <w:szCs w:val="21"/>
                <w:u w:val="single"/>
              </w:rPr>
              <w:t>Professional Summary:</w:t>
            </w:r>
          </w:p>
          <w:p w:rsidR="00A33C52" w:rsidRPr="00A33C52" w:rsidRDefault="00625BB3" w:rsidP="00A33C52">
            <w:pPr>
              <w:numPr>
                <w:ilvl w:val="0"/>
                <w:numId w:val="15"/>
              </w:numPr>
              <w:shd w:val="clear" w:color="auto" w:fill="FFFFFF"/>
              <w:spacing w:before="100" w:beforeAutospacing="1" w:after="120"/>
              <w:ind w:left="0"/>
              <w:rPr>
                <w:rFonts w:ascii="Arial Black" w:hAnsi="Arial Black"/>
                <w:color w:val="222222"/>
                <w:sz w:val="22"/>
                <w:szCs w:val="16"/>
              </w:rPr>
            </w:pPr>
            <w:r w:rsidRPr="00A33C52">
              <w:rPr>
                <w:rFonts w:ascii="Arial Black" w:hAnsi="Arial Black"/>
                <w:color w:val="222222"/>
                <w:sz w:val="22"/>
                <w:szCs w:val="16"/>
              </w:rPr>
              <w:t>Computer</w:t>
            </w:r>
            <w:r w:rsidR="00A33C52" w:rsidRPr="00A33C52">
              <w:rPr>
                <w:rFonts w:ascii="Arial Black" w:hAnsi="Arial Black"/>
                <w:color w:val="222222"/>
                <w:sz w:val="22"/>
                <w:szCs w:val="16"/>
              </w:rPr>
              <w:t xml:space="preserve"> applications degree holder with a passion towards website designing and FNB industries .believing in quote "Taste brings people </w:t>
            </w:r>
            <w:r w:rsidRPr="00A33C52">
              <w:rPr>
                <w:rFonts w:ascii="Arial Black" w:hAnsi="Arial Black"/>
                <w:color w:val="222222"/>
                <w:sz w:val="22"/>
                <w:szCs w:val="16"/>
              </w:rPr>
              <w:t>Together!!</w:t>
            </w:r>
            <w:r w:rsidR="00A33C52" w:rsidRPr="00A33C52">
              <w:rPr>
                <w:rFonts w:ascii="Arial Black" w:hAnsi="Arial Black"/>
                <w:color w:val="222222"/>
                <w:sz w:val="22"/>
                <w:szCs w:val="16"/>
              </w:rPr>
              <w:t>" "Experienced manager successful at reducing costs and increasing sales</w:t>
            </w:r>
          </w:p>
          <w:p w:rsidR="00A33C52" w:rsidRPr="00A33C52" w:rsidRDefault="00625BB3" w:rsidP="00A33C52">
            <w:pPr>
              <w:numPr>
                <w:ilvl w:val="0"/>
                <w:numId w:val="15"/>
              </w:numPr>
              <w:shd w:val="clear" w:color="auto" w:fill="FFFFFF"/>
              <w:spacing w:before="100" w:beforeAutospacing="1" w:after="120"/>
              <w:ind w:left="0"/>
              <w:rPr>
                <w:rFonts w:ascii="Arial Black" w:hAnsi="Arial Black"/>
                <w:color w:val="222222"/>
                <w:sz w:val="22"/>
                <w:szCs w:val="16"/>
              </w:rPr>
            </w:pPr>
            <w:r>
              <w:rPr>
                <w:rFonts w:ascii="Arial Black" w:hAnsi="Arial Black"/>
                <w:color w:val="222222"/>
                <w:sz w:val="22"/>
                <w:szCs w:val="16"/>
              </w:rPr>
              <w:t>Increasing</w:t>
            </w:r>
            <w:r w:rsidR="00A33C52" w:rsidRPr="00A33C52">
              <w:rPr>
                <w:rFonts w:ascii="Arial Black" w:hAnsi="Arial Black"/>
                <w:color w:val="222222"/>
                <w:sz w:val="22"/>
                <w:szCs w:val="16"/>
              </w:rPr>
              <w:t xml:space="preserve"> productivity and maximizing customer satisfaction. Exceptional leader with strong communication skills and conflict resolution abilities."</w:t>
            </w:r>
          </w:p>
          <w:p w:rsidR="003A2853" w:rsidRDefault="001F428A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/>
            </w:tblPr>
            <w:tblGrid>
              <w:gridCol w:w="8550"/>
            </w:tblGrid>
            <w:tr w:rsidR="003A2853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300" w:type="dxa"/>
                    <w:bottom w:w="60" w:type="dxa"/>
                    <w:right w:w="300" w:type="dxa"/>
                  </w:tcMar>
                  <w:vAlign w:val="bottom"/>
                  <w:hideMark/>
                </w:tcPr>
                <w:p w:rsidR="003A2853" w:rsidRDefault="003A2853" w:rsidP="007559D8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15" w:color="auto"/>
                      <w:bottom w:val="none" w:sz="0" w:space="3" w:color="auto"/>
                      <w:right w:val="none" w:sz="0" w:space="15" w:color="auto"/>
                    </w:pBdr>
                    <w:shd w:val="clear" w:color="auto" w:fill="auto"/>
                    <w:spacing w:line="380" w:lineRule="atLeast"/>
                    <w:ind w:right="90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</w:p>
              </w:tc>
            </w:tr>
          </w:tbl>
          <w:p w:rsidR="003A2853" w:rsidRDefault="001F428A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p w:rsidR="007559D8" w:rsidRDefault="007559D8" w:rsidP="007559D8">
            <w:pPr>
              <w:pStyle w:val="Heading2"/>
              <w:shd w:val="clear" w:color="auto" w:fill="FFFFFF"/>
              <w:spacing w:before="0"/>
              <w:rPr>
                <w:rFonts w:ascii="Trebuchet MS" w:hAnsi="Trebuchet MS"/>
                <w:color w:val="222222"/>
                <w:sz w:val="44"/>
                <w:szCs w:val="44"/>
                <w:u w:val="single"/>
              </w:rPr>
            </w:pPr>
            <w:r w:rsidRPr="00287FC6">
              <w:rPr>
                <w:rFonts w:ascii="Trebuchet MS" w:hAnsi="Trebuchet MS"/>
                <w:color w:val="222222"/>
                <w:sz w:val="44"/>
                <w:szCs w:val="44"/>
                <w:u w:val="single"/>
              </w:rPr>
              <w:t>Experience</w:t>
            </w:r>
          </w:p>
          <w:p w:rsidR="006E2D60" w:rsidRDefault="006E2D60" w:rsidP="006E2D60">
            <w:r>
              <w:rPr>
                <w:noProof/>
              </w:rPr>
              <w:drawing>
                <wp:inline distT="0" distB="0" distL="0" distR="0">
                  <wp:extent cx="5353050" cy="1203960"/>
                  <wp:effectExtent l="19050" t="0" r="0" b="0"/>
                  <wp:docPr id="4" name="Picture 3" descr="AMERICANA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MERICANA.jpe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120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2D60" w:rsidRPr="006E2D60" w:rsidRDefault="006E2D60" w:rsidP="006E2D60"/>
          <w:p w:rsidR="00287FC6" w:rsidRPr="00287FC6" w:rsidRDefault="00287FC6" w:rsidP="00287FC6"/>
          <w:p w:rsidR="007559D8" w:rsidRPr="00287FC6" w:rsidRDefault="007559D8" w:rsidP="007559D8">
            <w:pPr>
              <w:shd w:val="clear" w:color="auto" w:fill="FFFFFF"/>
              <w:rPr>
                <w:rFonts w:ascii="Arial Black" w:hAnsi="Arial Black"/>
                <w:b/>
                <w:color w:val="222222"/>
                <w:sz w:val="20"/>
                <w:szCs w:val="16"/>
              </w:rPr>
            </w:pPr>
            <w:r w:rsidRPr="00287FC6">
              <w:rPr>
                <w:rFonts w:ascii="Arial Black" w:hAnsi="Arial Black"/>
                <w:b/>
                <w:color w:val="222222"/>
                <w:sz w:val="20"/>
                <w:szCs w:val="16"/>
              </w:rPr>
              <w:t>Shift manager, Al-</w:t>
            </w:r>
            <w:proofErr w:type="spellStart"/>
            <w:r w:rsidRPr="00287FC6">
              <w:rPr>
                <w:rFonts w:ascii="Arial Black" w:hAnsi="Arial Black"/>
                <w:b/>
                <w:color w:val="222222"/>
                <w:sz w:val="20"/>
                <w:szCs w:val="16"/>
              </w:rPr>
              <w:t>Ahlia</w:t>
            </w:r>
            <w:proofErr w:type="spellEnd"/>
            <w:r w:rsidRPr="00287FC6">
              <w:rPr>
                <w:rFonts w:ascii="Arial Black" w:hAnsi="Arial Black"/>
                <w:b/>
                <w:color w:val="222222"/>
                <w:sz w:val="20"/>
                <w:szCs w:val="16"/>
              </w:rPr>
              <w:t xml:space="preserve"> Res</w:t>
            </w:r>
            <w:r w:rsidR="00287FC6">
              <w:rPr>
                <w:rFonts w:ascii="Arial Black" w:hAnsi="Arial Black"/>
                <w:b/>
                <w:color w:val="222222"/>
                <w:sz w:val="20"/>
                <w:szCs w:val="16"/>
              </w:rPr>
              <w:t xml:space="preserve">taurants Company. Jeddah, </w:t>
            </w:r>
          </w:p>
          <w:p w:rsidR="007559D8" w:rsidRPr="00287FC6" w:rsidRDefault="007559D8" w:rsidP="007559D8">
            <w:pPr>
              <w:shd w:val="clear" w:color="auto" w:fill="FFFFFF"/>
              <w:rPr>
                <w:rFonts w:ascii="Arial Black" w:hAnsi="Arial Black"/>
                <w:b/>
                <w:color w:val="848484"/>
                <w:sz w:val="20"/>
                <w:szCs w:val="16"/>
              </w:rPr>
            </w:pPr>
            <w:r w:rsidRPr="00287FC6">
              <w:rPr>
                <w:rFonts w:ascii="Arial Black" w:hAnsi="Arial Black"/>
                <w:b/>
                <w:color w:val="848484"/>
                <w:sz w:val="20"/>
                <w:szCs w:val="16"/>
              </w:rPr>
              <w:t>Apr. 2022 - Present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Monitor budgets and payroll records, and review financial transactions to ensure that expenditures are authorized and budgeted.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Keep records required by government agencies regarding sanitation, and food subsidies when appropriate.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Establish and enforce nutritional standards for dining establishments based on accepted industry standards.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Monitor food preparation methods, portion sizes, and garnishing and presentation of food to ensure that food is prepared and presented in an acceptable manner.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Perform some food preparation or service tasks such as cooking, clearing tables, and serving food and drinks when necessary.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Test cooked food by tasting and smelling it to ensure palatability and flavor conformity.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Review work procedures and operational problems to determine ways to improve service, performance, or safety.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Schedule staff hours and assign duties.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Schedule and receive food and beverage deliveries, checking delivery contents to verify product quality and quantity.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Maintain food and equipment inventories, and keep inventory records.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Investigate and resolve complaints regarding food quality, service, or accommodations.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Count money and make bank deposits.</w:t>
            </w:r>
          </w:p>
          <w:p w:rsidR="007559D8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Order and purchase equipment and supplies.</w:t>
            </w:r>
          </w:p>
          <w:p w:rsidR="006E2D60" w:rsidRDefault="006E2D60" w:rsidP="006E2D60">
            <w:pPr>
              <w:shd w:val="clear" w:color="auto" w:fill="FFFFFF"/>
              <w:spacing w:before="100" w:beforeAutospacing="1" w:after="6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</w:p>
          <w:p w:rsidR="006E2D60" w:rsidRDefault="006E2D60" w:rsidP="006E2D60">
            <w:pPr>
              <w:shd w:val="clear" w:color="auto" w:fill="FFFFFF"/>
              <w:spacing w:before="100" w:beforeAutospacing="1" w:after="6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</w:p>
          <w:p w:rsidR="006E2D60" w:rsidRDefault="006E2D60" w:rsidP="006E2D60">
            <w:pPr>
              <w:shd w:val="clear" w:color="auto" w:fill="FFFFFF"/>
              <w:spacing w:before="100" w:beforeAutospacing="1" w:after="6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</w:p>
          <w:p w:rsidR="006E2D60" w:rsidRDefault="006E2D60" w:rsidP="006E2D60">
            <w:pPr>
              <w:shd w:val="clear" w:color="auto" w:fill="FFFFFF"/>
              <w:spacing w:before="100" w:beforeAutospacing="1" w:after="6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>
              <w:rPr>
                <w:rFonts w:ascii="Trebuchet MS" w:hAnsi="Trebuchet MS"/>
                <w:b/>
                <w:noProof/>
                <w:color w:val="222222"/>
                <w:sz w:val="18"/>
                <w:szCs w:val="18"/>
              </w:rPr>
              <w:lastRenderedPageBreak/>
              <w:drawing>
                <wp:inline distT="0" distB="0" distL="0" distR="0">
                  <wp:extent cx="5116830" cy="1234440"/>
                  <wp:effectExtent l="19050" t="0" r="7620" b="0"/>
                  <wp:docPr id="7" name="Picture 6" descr="GRAND MAMATA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ND MAMATA.jpe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6830" cy="123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2D60" w:rsidRDefault="006E2D60" w:rsidP="006E2D60">
            <w:pPr>
              <w:shd w:val="clear" w:color="auto" w:fill="FFFFFF"/>
              <w:spacing w:before="100" w:beforeAutospacing="1" w:after="6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</w:p>
          <w:p w:rsidR="006E2D60" w:rsidRDefault="006E2D60" w:rsidP="006E2D60">
            <w:pPr>
              <w:shd w:val="clear" w:color="auto" w:fill="FFFFFF"/>
              <w:spacing w:before="100" w:beforeAutospacing="1" w:after="6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</w:p>
          <w:p w:rsidR="00287FC6" w:rsidRPr="00287FC6" w:rsidRDefault="00287FC6" w:rsidP="00287FC6">
            <w:pPr>
              <w:shd w:val="clear" w:color="auto" w:fill="FFFFFF"/>
              <w:spacing w:before="100" w:beforeAutospacing="1" w:after="6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</w:p>
          <w:p w:rsidR="007559D8" w:rsidRPr="00287FC6" w:rsidRDefault="007559D8" w:rsidP="007559D8">
            <w:pPr>
              <w:shd w:val="clear" w:color="auto" w:fill="FFFFFF"/>
              <w:rPr>
                <w:rFonts w:ascii="Arial Black" w:hAnsi="Arial Black"/>
                <w:b/>
                <w:color w:val="222222"/>
                <w:sz w:val="22"/>
                <w:szCs w:val="22"/>
              </w:rPr>
            </w:pPr>
            <w:r w:rsidRPr="00287FC6">
              <w:rPr>
                <w:rFonts w:ascii="Arial Black" w:hAnsi="Arial Black"/>
                <w:b/>
                <w:color w:val="222222"/>
                <w:sz w:val="22"/>
                <w:szCs w:val="22"/>
              </w:rPr>
              <w:t>Assistant Manager, THE GRAND MAMTA. </w:t>
            </w:r>
            <w:proofErr w:type="spellStart"/>
            <w:r w:rsidRPr="00287FC6">
              <w:rPr>
                <w:rFonts w:ascii="Arial Black" w:hAnsi="Arial Black"/>
                <w:b/>
                <w:color w:val="222222"/>
                <w:sz w:val="22"/>
                <w:szCs w:val="22"/>
              </w:rPr>
              <w:t>srinagar</w:t>
            </w:r>
            <w:proofErr w:type="spellEnd"/>
            <w:r w:rsidRPr="00287FC6">
              <w:rPr>
                <w:rFonts w:ascii="Arial Black" w:hAnsi="Arial Black"/>
                <w:b/>
                <w:color w:val="222222"/>
                <w:sz w:val="22"/>
                <w:szCs w:val="22"/>
              </w:rPr>
              <w:t>, Kashmir</w:t>
            </w:r>
          </w:p>
          <w:p w:rsidR="007559D8" w:rsidRPr="00287FC6" w:rsidRDefault="007559D8" w:rsidP="007559D8">
            <w:pPr>
              <w:shd w:val="clear" w:color="auto" w:fill="FFFFFF"/>
              <w:rPr>
                <w:rFonts w:ascii="Arial Black" w:hAnsi="Arial Black"/>
                <w:b/>
                <w:color w:val="848484"/>
                <w:sz w:val="22"/>
                <w:szCs w:val="22"/>
              </w:rPr>
            </w:pPr>
            <w:r w:rsidRPr="00287FC6">
              <w:rPr>
                <w:rFonts w:ascii="Arial Black" w:hAnsi="Arial Black"/>
                <w:b/>
                <w:color w:val="848484"/>
                <w:sz w:val="22"/>
                <w:szCs w:val="22"/>
              </w:rPr>
              <w:t>Jan. 2018 - Feb. 2022</w:t>
            </w:r>
          </w:p>
          <w:p w:rsidR="007559D8" w:rsidRPr="00287FC6" w:rsidRDefault="007559D8" w:rsidP="007559D8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0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t>Stock service areas with supplies such as coffee, food, tableware, and linens.</w:t>
            </w:r>
          </w:p>
          <w:p w:rsidR="007559D8" w:rsidRPr="00287FC6" w:rsidRDefault="007559D8" w:rsidP="007559D8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0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t>Substitute for or assist other cooks during emergencies or rush periods.</w:t>
            </w:r>
          </w:p>
          <w:p w:rsidR="007559D8" w:rsidRPr="00287FC6" w:rsidRDefault="007559D8" w:rsidP="007559D8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0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t>Scrub and polish counters, steam tables, and other equipment, and clean glasses, dishes, and fountain equipment.</w:t>
            </w:r>
          </w:p>
          <w:p w:rsidR="007559D8" w:rsidRPr="00287FC6" w:rsidRDefault="007559D8" w:rsidP="007559D8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0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t>Check with customers to ensure that they are enjoying their meals and take action to correct any problems.</w:t>
            </w:r>
          </w:p>
          <w:p w:rsidR="007559D8" w:rsidRPr="00287FC6" w:rsidRDefault="007559D8" w:rsidP="007559D8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0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t>Maintain food and equipment inventories, and keep inventory records.</w:t>
            </w:r>
          </w:p>
          <w:p w:rsidR="007559D8" w:rsidRPr="00287FC6" w:rsidRDefault="007559D8" w:rsidP="007559D8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2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t xml:space="preserve">Establish and enforce nutritional standards for dining establishments based on accepted industry </w:t>
            </w:r>
            <w:r w:rsidRPr="00287FC6">
              <w:rPr>
                <w:rFonts w:asciiTheme="majorHAnsi" w:hAnsiTheme="majorHAnsi" w:cstheme="majorHAnsi"/>
                <w:color w:val="222222"/>
                <w:sz w:val="22"/>
                <w:szCs w:val="16"/>
              </w:rPr>
              <w:t>standards.</w:t>
            </w:r>
          </w:p>
          <w:p w:rsidR="007559D8" w:rsidRPr="00287FC6" w:rsidRDefault="007559D8" w:rsidP="007559D8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2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2"/>
                <w:szCs w:val="16"/>
              </w:rPr>
              <w:t>Perform some food preparation or service tasks such as cooking, clearing tables, and serving food and drinks when necessary.</w:t>
            </w:r>
          </w:p>
          <w:p w:rsidR="007559D8" w:rsidRDefault="007559D8" w:rsidP="007559D8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2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2"/>
                <w:szCs w:val="16"/>
              </w:rPr>
              <w:t>Monitor sanitation practices to ensure that employees follow standards and regulations.</w:t>
            </w:r>
          </w:p>
          <w:p w:rsidR="00287FC6" w:rsidRDefault="00287FC6" w:rsidP="00287FC6">
            <w:pPr>
              <w:shd w:val="clear" w:color="auto" w:fill="FFFFFF"/>
              <w:spacing w:before="100" w:beforeAutospacing="1" w:after="60"/>
              <w:rPr>
                <w:rFonts w:asciiTheme="majorHAnsi" w:hAnsiTheme="majorHAnsi" w:cstheme="majorHAnsi"/>
                <w:color w:val="222222"/>
                <w:sz w:val="22"/>
                <w:szCs w:val="16"/>
              </w:rPr>
            </w:pPr>
          </w:p>
          <w:p w:rsidR="00CF79BB" w:rsidRPr="00287FC6" w:rsidRDefault="00CF79BB" w:rsidP="00287FC6">
            <w:pPr>
              <w:shd w:val="clear" w:color="auto" w:fill="FFFFFF"/>
              <w:spacing w:before="100" w:beforeAutospacing="1" w:after="60"/>
              <w:rPr>
                <w:rFonts w:asciiTheme="majorHAnsi" w:hAnsiTheme="majorHAnsi" w:cstheme="majorHAnsi"/>
                <w:color w:val="222222"/>
                <w:sz w:val="22"/>
                <w:szCs w:val="16"/>
              </w:rPr>
            </w:pPr>
            <w:r>
              <w:rPr>
                <w:rFonts w:asciiTheme="majorHAnsi" w:hAnsiTheme="majorHAnsi" w:cstheme="majorHAnsi"/>
                <w:noProof/>
                <w:color w:val="222222"/>
                <w:sz w:val="22"/>
                <w:szCs w:val="16"/>
              </w:rPr>
              <w:drawing>
                <wp:inline distT="0" distB="0" distL="0" distR="0">
                  <wp:extent cx="5215890" cy="2484120"/>
                  <wp:effectExtent l="19050" t="0" r="3810" b="0"/>
                  <wp:docPr id="8" name="Picture 7" descr="web dev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eb dev.jpe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5890" cy="248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59D8" w:rsidRPr="00287FC6" w:rsidRDefault="007559D8" w:rsidP="007559D8">
            <w:pPr>
              <w:shd w:val="clear" w:color="auto" w:fill="FFFFFF"/>
              <w:rPr>
                <w:rFonts w:ascii="Arial Black" w:hAnsi="Arial Black"/>
                <w:b/>
                <w:color w:val="222222"/>
                <w:sz w:val="22"/>
                <w:szCs w:val="16"/>
              </w:rPr>
            </w:pPr>
            <w:proofErr w:type="gramStart"/>
            <w:r w:rsidRPr="00287FC6">
              <w:rPr>
                <w:rFonts w:ascii="Arial Black" w:hAnsi="Arial Black"/>
                <w:b/>
                <w:color w:val="222222"/>
                <w:sz w:val="22"/>
                <w:szCs w:val="16"/>
              </w:rPr>
              <w:t>web</w:t>
            </w:r>
            <w:proofErr w:type="gramEnd"/>
            <w:r w:rsidRPr="00287FC6">
              <w:rPr>
                <w:rFonts w:ascii="Arial Black" w:hAnsi="Arial Black"/>
                <w:b/>
                <w:color w:val="222222"/>
                <w:sz w:val="22"/>
                <w:szCs w:val="16"/>
              </w:rPr>
              <w:t xml:space="preserve"> developer/document controller, FRUIT 2 FARM. </w:t>
            </w:r>
            <w:proofErr w:type="spellStart"/>
            <w:r w:rsidRPr="00287FC6">
              <w:rPr>
                <w:rFonts w:ascii="Arial Black" w:hAnsi="Arial Black"/>
                <w:b/>
                <w:color w:val="222222"/>
                <w:sz w:val="22"/>
                <w:szCs w:val="16"/>
              </w:rPr>
              <w:t>srinagar</w:t>
            </w:r>
            <w:proofErr w:type="spellEnd"/>
            <w:r w:rsidRPr="00287FC6">
              <w:rPr>
                <w:rFonts w:ascii="Arial Black" w:hAnsi="Arial Black"/>
                <w:b/>
                <w:color w:val="222222"/>
                <w:sz w:val="22"/>
                <w:szCs w:val="16"/>
              </w:rPr>
              <w:t xml:space="preserve">, </w:t>
            </w:r>
            <w:proofErr w:type="spellStart"/>
            <w:r w:rsidRPr="00287FC6">
              <w:rPr>
                <w:rFonts w:ascii="Arial Black" w:hAnsi="Arial Black"/>
                <w:b/>
                <w:color w:val="222222"/>
                <w:sz w:val="22"/>
                <w:szCs w:val="16"/>
              </w:rPr>
              <w:t>kashmir</w:t>
            </w:r>
            <w:proofErr w:type="spellEnd"/>
          </w:p>
          <w:p w:rsidR="007559D8" w:rsidRPr="00287FC6" w:rsidRDefault="007559D8" w:rsidP="007559D8">
            <w:pPr>
              <w:shd w:val="clear" w:color="auto" w:fill="FFFFFF"/>
              <w:rPr>
                <w:rFonts w:ascii="Arial Black" w:hAnsi="Arial Black"/>
                <w:b/>
                <w:color w:val="848484"/>
                <w:sz w:val="22"/>
                <w:szCs w:val="16"/>
              </w:rPr>
            </w:pPr>
            <w:r w:rsidRPr="00287FC6">
              <w:rPr>
                <w:rFonts w:ascii="Arial Black" w:hAnsi="Arial Black"/>
                <w:b/>
                <w:color w:val="848484"/>
                <w:sz w:val="22"/>
                <w:szCs w:val="16"/>
              </w:rPr>
              <w:t>Apr. 2014 - Oct. 2017</w:t>
            </w:r>
          </w:p>
          <w:p w:rsidR="007559D8" w:rsidRPr="00287FC6" w:rsidRDefault="007559D8" w:rsidP="00287FC6">
            <w:pPr>
              <w:shd w:val="clear" w:color="auto" w:fill="FFFFFF"/>
              <w:spacing w:before="100" w:beforeAutospacing="1" w:after="60"/>
              <w:rPr>
                <w:rFonts w:asciiTheme="majorHAnsi" w:hAnsiTheme="majorHAnsi" w:cstheme="majorHAnsi"/>
                <w:color w:val="222222"/>
                <w:sz w:val="20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t>Evaluate code to ensure that it is valid, is properly structured, meets industry standards and is compatible with browsers, devices, or operating systems.</w:t>
            </w:r>
          </w:p>
          <w:p w:rsidR="007559D8" w:rsidRPr="00287FC6" w:rsidRDefault="007559D8" w:rsidP="007559D8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0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t>Create web models or prototypes that include physical, interface, logical, or data models.</w:t>
            </w:r>
          </w:p>
          <w:p w:rsidR="007559D8" w:rsidRPr="00287FC6" w:rsidRDefault="007559D8" w:rsidP="007559D8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0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t>Select programming languages, design tools, or applications.</w:t>
            </w:r>
          </w:p>
          <w:p w:rsidR="007559D8" w:rsidRPr="00287FC6" w:rsidRDefault="007559D8" w:rsidP="007559D8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0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t xml:space="preserve">Develop web site maps, application models, image templates, or page templates that meet </w:t>
            </w: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lastRenderedPageBreak/>
              <w:t>project goals, user needs, or industry standards.</w:t>
            </w:r>
          </w:p>
          <w:p w:rsidR="007559D8" w:rsidRDefault="007559D8" w:rsidP="007559D8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0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t>Write supporting code for web applications or web sites.</w:t>
            </w:r>
          </w:p>
          <w:p w:rsidR="00287FC6" w:rsidRPr="00287FC6" w:rsidRDefault="00287FC6" w:rsidP="007559D8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0"/>
                <w:szCs w:val="16"/>
              </w:rPr>
            </w:pPr>
          </w:p>
          <w:p w:rsidR="007559D8" w:rsidRPr="00287FC6" w:rsidRDefault="007559D8" w:rsidP="007559D8">
            <w:pPr>
              <w:pStyle w:val="Heading2"/>
              <w:shd w:val="clear" w:color="auto" w:fill="FFFFFF"/>
              <w:spacing w:before="0"/>
              <w:rPr>
                <w:rFonts w:ascii="Trebuchet MS" w:hAnsi="Trebuchet MS"/>
                <w:color w:val="222222"/>
                <w:sz w:val="21"/>
                <w:szCs w:val="21"/>
                <w:u w:val="single"/>
              </w:rPr>
            </w:pPr>
            <w:r w:rsidRPr="00287FC6">
              <w:rPr>
                <w:rFonts w:ascii="Trebuchet MS" w:hAnsi="Trebuchet MS"/>
                <w:color w:val="222222"/>
                <w:sz w:val="21"/>
                <w:szCs w:val="21"/>
                <w:u w:val="single"/>
              </w:rPr>
              <w:t>Education</w:t>
            </w:r>
          </w:p>
          <w:p w:rsidR="00287FC6" w:rsidRPr="00287FC6" w:rsidRDefault="00287FC6" w:rsidP="00287FC6"/>
          <w:p w:rsidR="007559D8" w:rsidRPr="00287FC6" w:rsidRDefault="007559D8" w:rsidP="007559D8">
            <w:pPr>
              <w:shd w:val="clear" w:color="auto" w:fill="FFFFFF"/>
              <w:rPr>
                <w:rFonts w:ascii="Arial Black" w:hAnsi="Arial Black"/>
                <w:b/>
                <w:color w:val="222222"/>
                <w:sz w:val="20"/>
                <w:szCs w:val="16"/>
              </w:rPr>
            </w:pPr>
            <w:r w:rsidRPr="00287FC6">
              <w:rPr>
                <w:rFonts w:ascii="Arial Black" w:hAnsi="Arial Black"/>
                <w:b/>
                <w:color w:val="222222"/>
                <w:sz w:val="20"/>
                <w:szCs w:val="16"/>
              </w:rPr>
              <w:t>Kashmir University, Kashmir, Srinagar</w:t>
            </w:r>
          </w:p>
          <w:p w:rsidR="007559D8" w:rsidRPr="00287FC6" w:rsidRDefault="007559D8" w:rsidP="007559D8">
            <w:pPr>
              <w:shd w:val="clear" w:color="auto" w:fill="FFFFFF"/>
              <w:rPr>
                <w:rFonts w:ascii="Arial Black" w:hAnsi="Arial Black"/>
                <w:b/>
                <w:color w:val="848484"/>
                <w:sz w:val="20"/>
                <w:szCs w:val="16"/>
              </w:rPr>
            </w:pPr>
            <w:r w:rsidRPr="00287FC6">
              <w:rPr>
                <w:rFonts w:ascii="Arial Black" w:hAnsi="Arial Black"/>
                <w:b/>
                <w:color w:val="848484"/>
                <w:sz w:val="20"/>
                <w:szCs w:val="16"/>
              </w:rPr>
              <w:t>Bachelor of Science, Computer Applications, Nov. 2013</w:t>
            </w:r>
          </w:p>
          <w:p w:rsidR="00287FC6" w:rsidRDefault="00287FC6" w:rsidP="007559D8">
            <w:pPr>
              <w:shd w:val="clear" w:color="auto" w:fill="FFFFFF"/>
              <w:rPr>
                <w:rFonts w:ascii="Trebuchet MS" w:hAnsi="Trebuchet MS"/>
                <w:color w:val="848484"/>
                <w:sz w:val="16"/>
                <w:szCs w:val="16"/>
              </w:rPr>
            </w:pPr>
          </w:p>
          <w:p w:rsidR="007559D8" w:rsidRDefault="007559D8" w:rsidP="007559D8">
            <w:pPr>
              <w:pStyle w:val="Heading2"/>
              <w:shd w:val="clear" w:color="auto" w:fill="FFFFFF"/>
              <w:spacing w:before="0"/>
              <w:rPr>
                <w:rFonts w:ascii="Arial Black" w:hAnsi="Arial Black"/>
                <w:color w:val="222222"/>
                <w:sz w:val="21"/>
                <w:szCs w:val="21"/>
                <w:u w:val="single"/>
              </w:rPr>
            </w:pPr>
            <w:r w:rsidRPr="00287FC6">
              <w:rPr>
                <w:rFonts w:ascii="Arial Black" w:hAnsi="Arial Black"/>
                <w:color w:val="222222"/>
                <w:sz w:val="21"/>
                <w:szCs w:val="21"/>
                <w:u w:val="single"/>
              </w:rPr>
              <w:t>Accomplishments</w:t>
            </w:r>
          </w:p>
          <w:p w:rsidR="00CF79BB" w:rsidRDefault="00CF79BB" w:rsidP="00CF79BB"/>
          <w:p w:rsidR="00CF79BB" w:rsidRPr="00CF79BB" w:rsidRDefault="00CF79BB" w:rsidP="00CF79BB"/>
          <w:p w:rsidR="007559D8" w:rsidRPr="00CF79BB" w:rsidRDefault="007559D8" w:rsidP="007559D8">
            <w:pPr>
              <w:pStyle w:val="NormalWeb"/>
              <w:shd w:val="clear" w:color="auto" w:fill="FFFFFF"/>
              <w:spacing w:before="0" w:beforeAutospacing="0" w:after="432" w:afterAutospacing="0"/>
              <w:ind w:left="720"/>
              <w:rPr>
                <w:rFonts w:ascii="Stencil" w:hAnsi="Stencil"/>
                <w:b/>
                <w:color w:val="222222"/>
                <w:szCs w:val="16"/>
                <w:u w:val="single"/>
              </w:rPr>
            </w:pPr>
            <w:r w:rsidRPr="00CF79BB">
              <w:rPr>
                <w:rFonts w:ascii="Stencil" w:hAnsi="Stencil"/>
                <w:b/>
                <w:color w:val="222222"/>
                <w:szCs w:val="16"/>
                <w:u w:val="single"/>
              </w:rPr>
              <w:t>National Food Safety Standards (</w:t>
            </w:r>
            <w:proofErr w:type="spellStart"/>
            <w:r w:rsidRPr="00CF79BB">
              <w:rPr>
                <w:rFonts w:ascii="Stencil" w:hAnsi="Stencil"/>
                <w:b/>
                <w:color w:val="222222"/>
                <w:szCs w:val="16"/>
                <w:u w:val="single"/>
              </w:rPr>
              <w:t>k.s.a</w:t>
            </w:r>
            <w:proofErr w:type="spellEnd"/>
            <w:r w:rsidRPr="00CF79BB">
              <w:rPr>
                <w:rFonts w:ascii="Stencil" w:hAnsi="Stencil"/>
                <w:b/>
                <w:color w:val="222222"/>
                <w:szCs w:val="16"/>
                <w:u w:val="single"/>
              </w:rPr>
              <w:t>) certification</w:t>
            </w:r>
          </w:p>
          <w:p w:rsidR="007559D8" w:rsidRDefault="007559D8" w:rsidP="007559D8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before="200" w:line="360" w:lineRule="atLeast"/>
              <w:ind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:rsidR="003A2853" w:rsidRDefault="001F428A">
      <w:pPr>
        <w:spacing w:line="20" w:lineRule="auto"/>
      </w:pPr>
      <w:r>
        <w:rPr>
          <w:color w:val="FFFFFF"/>
          <w:sz w:val="2"/>
        </w:rPr>
        <w:lastRenderedPageBreak/>
        <w:t>.</w:t>
      </w:r>
    </w:p>
    <w:sectPr w:rsidR="003A2853" w:rsidSect="00B41AE9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F5ED493D-630E-4750-A9E1-EFD8D5F529FD}"/>
    <w:embedBold r:id="rId2" w:fontKey="{71D5CBFB-FB9B-47B9-ACC2-C24BDE0D11E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618DB7BA-9AC0-4DAA-81CF-E095C8172EA2}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  <w:embedRegular r:id="rId4" w:fontKey="{ACE304FE-6EFC-4D87-B3DF-17C6E8625CAC}"/>
    <w:embedBold r:id="rId5" w:fontKey="{332CC45C-A2F4-462C-BD6B-AF9986E61C37}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  <w:embedBold r:id="rId6" w:fontKey="{88B8F5E3-438F-432B-8E00-8F677902C4E7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7" w:fontKey="{91279582-6F9B-4B65-9981-76AACFD2A0EA}"/>
    <w:embedBold r:id="rId8" w:fontKey="{816B21F7-2EEB-4D59-B1BD-1AF338E2D88F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9" w:fontKey="{6A8579FE-ADDE-4074-945A-6EA2DC08E0EF}"/>
    <w:embedBold r:id="rId10" w:fontKey="{3AB79EB4-B584-4E3D-94C8-B5D1FAC71EF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CEC2A80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2128B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4A8B3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62460C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58E0D6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8A45F8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77AB0A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6F063D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27CF6E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DA22CED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6C054C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18AC16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BE255A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D583F2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AC665B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63EAA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DBACD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0249E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CC14A47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FB8528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EC6CA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2DC399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038265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FA076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016AD1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5EE39A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24C8F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 w:tplc="7878360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EE4C12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E6AEE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6E0F33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10E825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D8C34B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7B4729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19416C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E4A022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hybridMultilevel"/>
    <w:tmpl w:val="00000005"/>
    <w:lvl w:ilvl="0" w:tplc="4E20A5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F82AE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E1AE89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3D006B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15A401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EFCF0E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85E419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A4428C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B84F9B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>
    <w:nsid w:val="00000006"/>
    <w:multiLevelType w:val="hybridMultilevel"/>
    <w:tmpl w:val="00000006"/>
    <w:lvl w:ilvl="0" w:tplc="78444A0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E52882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BC8700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0504B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9AE9BC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11CA40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F22F32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048883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6343A8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>
    <w:nsid w:val="00000007"/>
    <w:multiLevelType w:val="hybridMultilevel"/>
    <w:tmpl w:val="00000007"/>
    <w:lvl w:ilvl="0" w:tplc="DD9C2B1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D08248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80CDEA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5B87D4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D30584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EF88CA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D4408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48A45E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1FE77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>
    <w:nsid w:val="00000008"/>
    <w:multiLevelType w:val="hybridMultilevel"/>
    <w:tmpl w:val="00000008"/>
    <w:lvl w:ilvl="0" w:tplc="8A542D4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CAC837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4B6309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C98EB0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F666D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A342A0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C5AA8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12209F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DEC3C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>
    <w:nsid w:val="00000009"/>
    <w:multiLevelType w:val="hybridMultilevel"/>
    <w:tmpl w:val="00000009"/>
    <w:lvl w:ilvl="0" w:tplc="E0F4B36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B9E9B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00E0EA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E586BD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1E6EA9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DDC7AE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664EC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F4EE9E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A2A279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>
    <w:nsid w:val="0000000A"/>
    <w:multiLevelType w:val="hybridMultilevel"/>
    <w:tmpl w:val="95126AD0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95C6A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6362E4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D488A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AD627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0BCA45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C68FC8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410C80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5C287A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>
    <w:nsid w:val="030B75FD"/>
    <w:multiLevelType w:val="multilevel"/>
    <w:tmpl w:val="64B02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8B1434F"/>
    <w:multiLevelType w:val="multilevel"/>
    <w:tmpl w:val="CA780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1763C82"/>
    <w:multiLevelType w:val="hybridMultilevel"/>
    <w:tmpl w:val="AC7209D0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BC1030"/>
    <w:multiLevelType w:val="multilevel"/>
    <w:tmpl w:val="5BDC6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4DE0020"/>
    <w:multiLevelType w:val="hybridMultilevel"/>
    <w:tmpl w:val="80ACB22E"/>
    <w:lvl w:ilvl="0" w:tplc="08090009">
      <w:start w:val="1"/>
      <w:numFmt w:val="bullet"/>
      <w:lvlText w:val=""/>
      <w:lvlJc w:val="left"/>
      <w:pPr>
        <w:ind w:left="28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1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8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00" w:hanging="360"/>
      </w:pPr>
      <w:rPr>
        <w:rFonts w:ascii="Wingdings" w:hAnsi="Wingdings" w:hint="default"/>
      </w:rPr>
    </w:lvl>
  </w:abstractNum>
  <w:abstractNum w:abstractNumId="15">
    <w:nsid w:val="77B4130E"/>
    <w:multiLevelType w:val="multilevel"/>
    <w:tmpl w:val="84F07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7DA2C8F"/>
    <w:multiLevelType w:val="hybridMultilevel"/>
    <w:tmpl w:val="3B56DAAA"/>
    <w:lvl w:ilvl="0" w:tplc="C18A7C12">
      <w:numFmt w:val="bullet"/>
      <w:lvlText w:val="-"/>
      <w:lvlJc w:val="left"/>
      <w:pPr>
        <w:ind w:left="660" w:hanging="360"/>
      </w:pPr>
      <w:rPr>
        <w:rFonts w:ascii="Century Gothic" w:eastAsia="Century Gothic" w:hAnsi="Century Gothic" w:cs="Century Gothic" w:hint="default"/>
      </w:rPr>
    </w:lvl>
    <w:lvl w:ilvl="1" w:tplc="4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17">
    <w:nsid w:val="7BAB21F0"/>
    <w:multiLevelType w:val="multilevel"/>
    <w:tmpl w:val="61BC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6"/>
  </w:num>
  <w:num w:numId="12">
    <w:abstractNumId w:val="13"/>
  </w:num>
  <w:num w:numId="13">
    <w:abstractNumId w:val="12"/>
  </w:num>
  <w:num w:numId="14">
    <w:abstractNumId w:val="14"/>
  </w:num>
  <w:num w:numId="15">
    <w:abstractNumId w:val="10"/>
  </w:num>
  <w:num w:numId="16">
    <w:abstractNumId w:val="11"/>
  </w:num>
  <w:num w:numId="17">
    <w:abstractNumId w:val="17"/>
  </w:num>
  <w:num w:numId="1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noPunctuationKerning/>
  <w:characterSpacingControl w:val="doNotCompress"/>
  <w:compat/>
  <w:rsids>
    <w:rsidRoot w:val="003A2853"/>
    <w:rsid w:val="00047294"/>
    <w:rsid w:val="000E52CD"/>
    <w:rsid w:val="001B2F87"/>
    <w:rsid w:val="001C0FD0"/>
    <w:rsid w:val="001F428A"/>
    <w:rsid w:val="001F7104"/>
    <w:rsid w:val="0023744A"/>
    <w:rsid w:val="00245787"/>
    <w:rsid w:val="00287FC6"/>
    <w:rsid w:val="002B1542"/>
    <w:rsid w:val="002B2EC5"/>
    <w:rsid w:val="002C590E"/>
    <w:rsid w:val="002C700D"/>
    <w:rsid w:val="002E512E"/>
    <w:rsid w:val="00351877"/>
    <w:rsid w:val="003631D4"/>
    <w:rsid w:val="0037628F"/>
    <w:rsid w:val="003A2853"/>
    <w:rsid w:val="003B0C37"/>
    <w:rsid w:val="003D3092"/>
    <w:rsid w:val="00424093"/>
    <w:rsid w:val="00465E0D"/>
    <w:rsid w:val="00471E1F"/>
    <w:rsid w:val="004A5757"/>
    <w:rsid w:val="0052055E"/>
    <w:rsid w:val="005234FE"/>
    <w:rsid w:val="00542A96"/>
    <w:rsid w:val="00625BB3"/>
    <w:rsid w:val="006426E3"/>
    <w:rsid w:val="006507C9"/>
    <w:rsid w:val="006920F6"/>
    <w:rsid w:val="006E2D60"/>
    <w:rsid w:val="0071655D"/>
    <w:rsid w:val="007559D8"/>
    <w:rsid w:val="00791F88"/>
    <w:rsid w:val="007A530A"/>
    <w:rsid w:val="00812C3B"/>
    <w:rsid w:val="00820E2D"/>
    <w:rsid w:val="00833CA5"/>
    <w:rsid w:val="008F74D1"/>
    <w:rsid w:val="0096141D"/>
    <w:rsid w:val="0097498E"/>
    <w:rsid w:val="009901B4"/>
    <w:rsid w:val="00A236F4"/>
    <w:rsid w:val="00A33C52"/>
    <w:rsid w:val="00A43CCC"/>
    <w:rsid w:val="00A60AF7"/>
    <w:rsid w:val="00B41AE9"/>
    <w:rsid w:val="00B90EB1"/>
    <w:rsid w:val="00BD5C89"/>
    <w:rsid w:val="00BE7311"/>
    <w:rsid w:val="00C00D76"/>
    <w:rsid w:val="00C029A2"/>
    <w:rsid w:val="00C577E2"/>
    <w:rsid w:val="00C60DF1"/>
    <w:rsid w:val="00C951AD"/>
    <w:rsid w:val="00CD52B0"/>
    <w:rsid w:val="00CF3997"/>
    <w:rsid w:val="00CF79BB"/>
    <w:rsid w:val="00D32055"/>
    <w:rsid w:val="00D466FB"/>
    <w:rsid w:val="00DA53CE"/>
    <w:rsid w:val="00DC56FA"/>
    <w:rsid w:val="00E65DB3"/>
    <w:rsid w:val="00E7191F"/>
    <w:rsid w:val="00E91E43"/>
    <w:rsid w:val="00EC5A73"/>
    <w:rsid w:val="00F1219B"/>
    <w:rsid w:val="00FC25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character" w:customStyle="1" w:styleId="divdocumentleft-box">
    <w:name w:val="div_document_left-box"/>
    <w:basedOn w:val="DefaultParagraphFont"/>
    <w:rsid w:val="00B41AE9"/>
    <w:rPr>
      <w:color w:val="FFFFFF"/>
      <w:shd w:val="clear" w:color="auto" w:fill="003D73"/>
    </w:rPr>
  </w:style>
  <w:style w:type="paragraph" w:customStyle="1" w:styleId="divdocumentleft-boxsection">
    <w:name w:val="div_document_left-box_section"/>
    <w:basedOn w:val="Normal"/>
    <w:rsid w:val="00B41AE9"/>
  </w:style>
  <w:style w:type="paragraph" w:customStyle="1" w:styleId="divdocumentleft-boxsectionnth-child1sectiongapdiv">
    <w:name w:val="div_document_left-box_section_nth-child(1)_sectiongapdiv"/>
    <w:basedOn w:val="Normal"/>
    <w:rsid w:val="00B41AE9"/>
    <w:rPr>
      <w:vanish/>
    </w:rPr>
  </w:style>
  <w:style w:type="paragraph" w:customStyle="1" w:styleId="divdocumentdivparagraphfirstparagraph">
    <w:name w:val="div_document_div_paragraph_firstparagraph"/>
    <w:basedOn w:val="Normal"/>
    <w:rsid w:val="00B41AE9"/>
  </w:style>
  <w:style w:type="paragraph" w:customStyle="1" w:styleId="divdocumentname">
    <w:name w:val="div_document_name"/>
    <w:basedOn w:val="Normal"/>
    <w:rsid w:val="00B41AE9"/>
    <w:pPr>
      <w:pBdr>
        <w:bottom w:val="none" w:sz="0" w:space="12" w:color="auto"/>
      </w:pBdr>
      <w:spacing w:line="690" w:lineRule="atLeast"/>
    </w:pPr>
    <w:rPr>
      <w:b/>
      <w:bCs/>
      <w:color w:val="FFFFFF"/>
      <w:sz w:val="56"/>
      <w:szCs w:val="56"/>
    </w:rPr>
  </w:style>
  <w:style w:type="character" w:customStyle="1" w:styleId="span">
    <w:name w:val="span"/>
    <w:basedOn w:val="DefaultParagraphFont"/>
    <w:rsid w:val="00B41AE9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rsid w:val="00B41AE9"/>
    <w:rPr>
      <w:sz w:val="28"/>
      <w:szCs w:val="28"/>
    </w:rPr>
  </w:style>
  <w:style w:type="paragraph" w:customStyle="1" w:styleId="divdocumentSECTIONCNTCsectiongapdiv">
    <w:name w:val="div_document_SECTION_CNTC_sectiongapdiv"/>
    <w:basedOn w:val="Normal"/>
    <w:rsid w:val="00B41AE9"/>
    <w:pPr>
      <w:spacing w:line="400" w:lineRule="atLeast"/>
    </w:pPr>
  </w:style>
  <w:style w:type="character" w:customStyle="1" w:styleId="divdocumentleft-boxdivsectiontitle">
    <w:name w:val="div_document_left-box_div_sectiontitle"/>
    <w:basedOn w:val="DefaultParagraphFont"/>
    <w:rsid w:val="00B41AE9"/>
    <w:rPr>
      <w:shd w:val="clear" w:color="auto" w:fill="003D73"/>
    </w:rPr>
  </w:style>
  <w:style w:type="paragraph" w:customStyle="1" w:styleId="divdocumentleft-boxdivsectiontitleParagraph">
    <w:name w:val="div_document_left-box_div_sectiontitle Paragraph"/>
    <w:basedOn w:val="Normal"/>
    <w:rsid w:val="00B41AE9"/>
    <w:pPr>
      <w:shd w:val="clear" w:color="auto" w:fill="003D73"/>
    </w:pPr>
    <w:rPr>
      <w:shd w:val="clear" w:color="auto" w:fill="003D73"/>
    </w:rPr>
  </w:style>
  <w:style w:type="table" w:customStyle="1" w:styleId="divdocumentleft-boxdivheading">
    <w:name w:val="div_document_left-box_div_heading"/>
    <w:basedOn w:val="TableNormal"/>
    <w:rsid w:val="00B41AE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eft-boxheadinggapdiv">
    <w:name w:val="left-box_headinggapdiv"/>
    <w:basedOn w:val="Normal"/>
    <w:rsid w:val="00B41AE9"/>
    <w:pPr>
      <w:spacing w:line="200" w:lineRule="atLeast"/>
    </w:pPr>
    <w:rPr>
      <w:sz w:val="14"/>
      <w:szCs w:val="14"/>
    </w:rPr>
  </w:style>
  <w:style w:type="paragraph" w:customStyle="1" w:styleId="div">
    <w:name w:val="div"/>
    <w:basedOn w:val="Normal"/>
    <w:rsid w:val="00B41AE9"/>
  </w:style>
  <w:style w:type="paragraph" w:customStyle="1" w:styleId="divdocumentaddresssinglecolumn">
    <w:name w:val="div_document_address_singlecolumn"/>
    <w:basedOn w:val="Normal"/>
    <w:rsid w:val="00B41AE9"/>
    <w:rPr>
      <w:color w:val="FFFFFF"/>
    </w:rPr>
  </w:style>
  <w:style w:type="paragraph" w:customStyle="1" w:styleId="txtBold">
    <w:name w:val="txtBold"/>
    <w:basedOn w:val="Normal"/>
    <w:rsid w:val="00B41AE9"/>
    <w:rPr>
      <w:b/>
      <w:bCs/>
    </w:rPr>
  </w:style>
  <w:style w:type="paragraph" w:customStyle="1" w:styleId="mt5">
    <w:name w:val="mt5"/>
    <w:basedOn w:val="Normal"/>
    <w:rsid w:val="00B41AE9"/>
  </w:style>
  <w:style w:type="paragraph" w:customStyle="1" w:styleId="divdocumentsectiongapdiv">
    <w:name w:val="div_document_sectiongapdiv"/>
    <w:basedOn w:val="Normal"/>
    <w:rsid w:val="00B41AE9"/>
    <w:pPr>
      <w:spacing w:line="400" w:lineRule="atLeast"/>
    </w:pPr>
  </w:style>
  <w:style w:type="paragraph" w:customStyle="1" w:styleId="divdocumentleft-boxsinglecolumn">
    <w:name w:val="div_document_left-box_singlecolumn"/>
    <w:basedOn w:val="Normal"/>
    <w:rsid w:val="00B41AE9"/>
  </w:style>
  <w:style w:type="character" w:customStyle="1" w:styleId="singlecolumnspanpaddedlinenth-child1">
    <w:name w:val="singlecolumn_span_paddedline_nth-child(1)"/>
    <w:basedOn w:val="DefaultParagraphFont"/>
    <w:rsid w:val="00B41AE9"/>
  </w:style>
  <w:style w:type="paragraph" w:customStyle="1" w:styleId="p">
    <w:name w:val="p"/>
    <w:basedOn w:val="Normal"/>
    <w:rsid w:val="00B41AE9"/>
  </w:style>
  <w:style w:type="paragraph" w:customStyle="1" w:styleId="ratvcontainer">
    <w:name w:val="ratvcontainer"/>
    <w:basedOn w:val="Normal"/>
    <w:rsid w:val="00B41AE9"/>
    <w:pPr>
      <w:spacing w:line="280" w:lineRule="atLeast"/>
    </w:pPr>
  </w:style>
  <w:style w:type="paragraph" w:customStyle="1" w:styleId="txtright">
    <w:name w:val="txtright"/>
    <w:basedOn w:val="Normal"/>
    <w:rsid w:val="00B41AE9"/>
    <w:pPr>
      <w:jc w:val="right"/>
    </w:pPr>
  </w:style>
  <w:style w:type="paragraph" w:customStyle="1" w:styleId="divdocumentsectionparagraph">
    <w:name w:val="div_document_section_paragraph"/>
    <w:basedOn w:val="Normal"/>
    <w:rsid w:val="00B41AE9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left-boxParagraph">
    <w:name w:val="div_document_left-box Paragraph"/>
    <w:basedOn w:val="Normal"/>
    <w:rsid w:val="00B41AE9"/>
    <w:pPr>
      <w:pBdr>
        <w:top w:val="none" w:sz="0" w:space="15" w:color="auto"/>
        <w:bottom w:val="none" w:sz="0" w:space="15" w:color="auto"/>
      </w:pBdr>
      <w:shd w:val="clear" w:color="auto" w:fill="003D73"/>
    </w:pPr>
    <w:rPr>
      <w:color w:val="FFFFFF"/>
      <w:shd w:val="clear" w:color="auto" w:fill="003D73"/>
    </w:rPr>
  </w:style>
  <w:style w:type="character" w:customStyle="1" w:styleId="divdocumentright-box">
    <w:name w:val="div_document_right-box"/>
    <w:basedOn w:val="DefaultParagraphFont"/>
    <w:rsid w:val="00B41AE9"/>
    <w:rPr>
      <w:color w:val="343434"/>
      <w:spacing w:val="4"/>
    </w:rPr>
  </w:style>
  <w:style w:type="paragraph" w:customStyle="1" w:styleId="divdocumentright-boxsectionnth-child1">
    <w:name w:val="div_document_right-box_section_nth-child(1)"/>
    <w:basedOn w:val="Normal"/>
    <w:rsid w:val="00B41AE9"/>
  </w:style>
  <w:style w:type="paragraph" w:customStyle="1" w:styleId="divdocumentright-boxsummaryparagraph">
    <w:name w:val="div_document_right-box_summary_paragraph"/>
    <w:basedOn w:val="Normal"/>
    <w:rsid w:val="00B41AE9"/>
  </w:style>
  <w:style w:type="paragraph" w:customStyle="1" w:styleId="divdocumentright-boxsummaryparagraphsinglecolumn">
    <w:name w:val="div_document_right-box_summary_paragraph_singlecolumn"/>
    <w:basedOn w:val="Normal"/>
    <w:rsid w:val="00B41AE9"/>
  </w:style>
  <w:style w:type="character" w:customStyle="1" w:styleId="divdocumentemptycell">
    <w:name w:val="div_document_emptycell"/>
    <w:basedOn w:val="DefaultParagraphFont"/>
    <w:rsid w:val="00B41AE9"/>
  </w:style>
  <w:style w:type="paragraph" w:customStyle="1" w:styleId="divdocumentemptycellParagraph">
    <w:name w:val="div_document_emptycell Paragraph"/>
    <w:basedOn w:val="Normal"/>
    <w:rsid w:val="00B41AE9"/>
  </w:style>
  <w:style w:type="character" w:customStyle="1" w:styleId="divdocumentright-boxpaddedlinedate-content">
    <w:name w:val="div_document_right-box_paddedline_date-content"/>
    <w:basedOn w:val="DefaultParagraphFont"/>
    <w:rsid w:val="00B41AE9"/>
  </w:style>
  <w:style w:type="character" w:customStyle="1" w:styleId="divdocumentjobdates">
    <w:name w:val="div_document_jobdates"/>
    <w:basedOn w:val="DefaultParagraphFont"/>
    <w:rsid w:val="00B41AE9"/>
    <w:rPr>
      <w:sz w:val="22"/>
      <w:szCs w:val="22"/>
    </w:rPr>
  </w:style>
  <w:style w:type="character" w:customStyle="1" w:styleId="divdocumentright-boxdatetablepindcell">
    <w:name w:val="div_document_right-box_datetable_pindcell"/>
    <w:basedOn w:val="DefaultParagraphFont"/>
    <w:rsid w:val="00B41AE9"/>
  </w:style>
  <w:style w:type="character" w:customStyle="1" w:styleId="divdocumentright-boxdatetablesinglecolumn">
    <w:name w:val="div_document_right-box_datetable_singlecolumn"/>
    <w:basedOn w:val="DefaultParagraphFont"/>
    <w:rsid w:val="00B41AE9"/>
  </w:style>
  <w:style w:type="paragraph" w:customStyle="1" w:styleId="divdocumentright-boxsectionexperiencesinglecolumnpaddedline">
    <w:name w:val="div_document_right-box_section_experience_singlecolumn_paddedline"/>
    <w:basedOn w:val="Normal"/>
    <w:rsid w:val="00B41AE9"/>
    <w:pPr>
      <w:pBdr>
        <w:right w:val="none" w:sz="0" w:space="15" w:color="auto"/>
      </w:pBdr>
    </w:pPr>
  </w:style>
  <w:style w:type="character" w:customStyle="1" w:styleId="divdocumentjobtitle">
    <w:name w:val="div_document_jobtitle"/>
    <w:basedOn w:val="DefaultParagraphFont"/>
    <w:rsid w:val="00B41AE9"/>
    <w:rPr>
      <w:sz w:val="28"/>
      <w:szCs w:val="28"/>
    </w:rPr>
  </w:style>
  <w:style w:type="paragraph" w:customStyle="1" w:styleId="divdocumentright-boxsectionexperiencesinglecolumnjobline">
    <w:name w:val="div_document_right-box_section_experience_singlecolumn_jobline"/>
    <w:basedOn w:val="Normal"/>
    <w:rsid w:val="00B41AE9"/>
    <w:pPr>
      <w:pBdr>
        <w:right w:val="none" w:sz="0" w:space="15" w:color="auto"/>
      </w:pBdr>
    </w:pPr>
  </w:style>
  <w:style w:type="character" w:customStyle="1" w:styleId="u">
    <w:name w:val="u"/>
    <w:basedOn w:val="DefaultParagraphFont"/>
    <w:rsid w:val="00B41AE9"/>
    <w:rPr>
      <w:bdr w:val="none" w:sz="0" w:space="0" w:color="auto"/>
      <w:vertAlign w:val="baseline"/>
    </w:rPr>
  </w:style>
  <w:style w:type="character" w:customStyle="1" w:styleId="Strong1">
    <w:name w:val="Strong1"/>
    <w:basedOn w:val="DefaultParagraphFont"/>
    <w:rsid w:val="00B41AE9"/>
    <w:rPr>
      <w:bdr w:val="none" w:sz="0" w:space="0" w:color="auto"/>
      <w:vertAlign w:val="baseline"/>
    </w:rPr>
  </w:style>
  <w:style w:type="paragraph" w:customStyle="1" w:styleId="divdocumentli">
    <w:name w:val="div_document_li"/>
    <w:basedOn w:val="Normal"/>
    <w:rsid w:val="00B41AE9"/>
    <w:pPr>
      <w:pBdr>
        <w:left w:val="none" w:sz="0" w:space="5" w:color="auto"/>
      </w:pBdr>
    </w:pPr>
  </w:style>
  <w:style w:type="table" w:customStyle="1" w:styleId="divdocumentsectionexperienceparagraph">
    <w:name w:val="div_document_section_experience_paragraph"/>
    <w:basedOn w:val="TableNormal"/>
    <w:rsid w:val="00B41AE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right-boxsectioneducationsinglecolumnpaddedline">
    <w:name w:val="div_document_right-box_section_education_singlecolumn_paddedline"/>
    <w:basedOn w:val="Normal"/>
    <w:rsid w:val="00B41AE9"/>
    <w:pPr>
      <w:pBdr>
        <w:right w:val="none" w:sz="0" w:space="15" w:color="auto"/>
      </w:pBdr>
    </w:pPr>
  </w:style>
  <w:style w:type="character" w:customStyle="1" w:styleId="divdocumentdegree">
    <w:name w:val="div_document_degree"/>
    <w:basedOn w:val="DefaultParagraphFont"/>
    <w:rsid w:val="00B41AE9"/>
    <w:rPr>
      <w:sz w:val="28"/>
      <w:szCs w:val="28"/>
    </w:rPr>
  </w:style>
  <w:style w:type="character" w:customStyle="1" w:styleId="divdocumentprogramline">
    <w:name w:val="div_document_programline"/>
    <w:basedOn w:val="DefaultParagraphFont"/>
    <w:rsid w:val="00B41AE9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sid w:val="00B41AE9"/>
    <w:rPr>
      <w:i/>
      <w:iCs/>
    </w:rPr>
  </w:style>
  <w:style w:type="paragraph" w:customStyle="1" w:styleId="divdocumentright-boxsectioneducationsinglecolumnjobline">
    <w:name w:val="div_document_right-box_section_education_singlecolumn_jobline"/>
    <w:basedOn w:val="Normal"/>
    <w:rsid w:val="00B41AE9"/>
    <w:pPr>
      <w:pBdr>
        <w:right w:val="none" w:sz="0" w:space="15" w:color="auto"/>
      </w:pBdr>
    </w:pPr>
  </w:style>
  <w:style w:type="table" w:customStyle="1" w:styleId="divdocumentsectioneducationparagraph">
    <w:name w:val="div_document_section_education_paragraph"/>
    <w:basedOn w:val="TableNormal"/>
    <w:rsid w:val="00B41AE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right-boxsectioncertificationsinglecolumnjobline">
    <w:name w:val="div_document_right-box_section_certification_singlecolumn_jobline"/>
    <w:basedOn w:val="Normal"/>
    <w:rsid w:val="00B41AE9"/>
    <w:pPr>
      <w:pBdr>
        <w:right w:val="none" w:sz="0" w:space="15" w:color="auto"/>
      </w:pBdr>
    </w:pPr>
  </w:style>
  <w:style w:type="table" w:customStyle="1" w:styleId="divdocumentsectioncertificationparagraph">
    <w:name w:val="div_document_section_certification_paragraph"/>
    <w:basedOn w:val="TableNormal"/>
    <w:rsid w:val="00B41AE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right-boxparagraphsinglecolumn">
    <w:name w:val="div_document_right-box_paragraph_singlecolumn"/>
    <w:basedOn w:val="Normal"/>
    <w:rsid w:val="00B41AE9"/>
  </w:style>
  <w:style w:type="character" w:customStyle="1" w:styleId="em">
    <w:name w:val="em"/>
    <w:basedOn w:val="DefaultParagraphFont"/>
    <w:rsid w:val="00B41AE9"/>
    <w:rPr>
      <w:bdr w:val="none" w:sz="0" w:space="0" w:color="auto"/>
      <w:vertAlign w:val="baseline"/>
    </w:rPr>
  </w:style>
  <w:style w:type="table" w:customStyle="1" w:styleId="divdocument">
    <w:name w:val="div_document"/>
    <w:basedOn w:val="TableNormal"/>
    <w:rsid w:val="00B41AE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E73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C5A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5A7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559D8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625BB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F74D1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98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5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8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2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01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35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905986">
                      <w:marLeft w:val="0"/>
                      <w:marRight w:val="0"/>
                      <w:marTop w:val="0"/>
                      <w:marBottom w:val="384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983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7225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443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37485403">
                      <w:marLeft w:val="0"/>
                      <w:marRight w:val="0"/>
                      <w:marTop w:val="0"/>
                      <w:marBottom w:val="384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61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197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553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0509869">
                      <w:marLeft w:val="0"/>
                      <w:marRight w:val="0"/>
                      <w:marTop w:val="0"/>
                      <w:marBottom w:val="384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972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83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3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31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62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925327">
                      <w:marLeft w:val="0"/>
                      <w:marRight w:val="0"/>
                      <w:marTop w:val="0"/>
                      <w:marBottom w:val="384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76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53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94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00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ueenulislam.github.io/l1.htm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mueen-khan-1448ab2a1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moinranzao2@gmail.com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3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AliKhanRestaurant &amp; Catering Manager</vt:lpstr>
    </vt:vector>
  </TitlesOfParts>
  <Company/>
  <LinksUpToDate>false</LinksUpToDate>
  <CharactersWithSpaces>4151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AliKhanRestaurant &amp; Catering Manager</dc:title>
  <dc:creator>Ali Khan</dc:creator>
  <cp:lastModifiedBy>Ghost 1</cp:lastModifiedBy>
  <cp:revision>62</cp:revision>
  <cp:lastPrinted>2021-09-01T08:34:00Z</cp:lastPrinted>
  <dcterms:created xsi:type="dcterms:W3CDTF">2021-07-22T07:47:00Z</dcterms:created>
  <dcterms:modified xsi:type="dcterms:W3CDTF">2024-01-01T05:06:00Z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b44d1e0e-e966-4869-83a4-bfb3126c3675</vt:lpwstr>
  </property>
  <property fmtid="{D5CDD505-2E9C-101B-9397-08002B2CF9AE}" pid="3" name="x1ye=0">
    <vt:lpwstr>YHcAAB+LCAAAAAAABAAUmsWyo1AURT+IAW5DHIK7zHB35+v79ThVCVfO3msVIXiUwlkGojiSxXGCFFiURkiWE1CIEWicoszRVV2Mt8zNn0ujQzQLcxC+H++JcwiD9GynBl74+Uk96lKUt7OTDK+p7DBmXZF4EkPq1MrHVHwI3LNsITUl6Vke8sLly3a1CMsjkXaAOf5iwfowzyBL5Ox0LG2TC3NFUeJxrfk6evOuq39ddIvAk9BlzlfFgn9cR7P</vt:lpwstr>
  </property>
  <property fmtid="{D5CDD505-2E9C-101B-9397-08002B2CF9AE}" pid="4" name="x1ye=1">
    <vt:lpwstr>R0b3gCrtxIG44I3ysMA5lXVOkc1+R+8TScjU++ZVQRCYmiXjx5jDANjb1h/uhu6UNiy+tgOL7CZvYbiZzVsrQF15j10AWiuVejppyGAMqdCNb7E0kz+KUxcZVaZkhuzRy8iOEfUM2hRnoCDRmmGVZ1TJr8tO7d+j6nE7ox1kcJxljEEYKmprDus/ztd9tCTs0PzPeBEYIfDNWQ+Ez9iJxr5SuNsjsMRIZmVvwQwOd6BsoeLyujWn4OujEBKEuyB</vt:lpwstr>
  </property>
  <property fmtid="{D5CDD505-2E9C-101B-9397-08002B2CF9AE}" pid="5" name="x1ye=10">
    <vt:lpwstr>GIcXwvUxv2F85hwqqqv9tE/Q5RxgKUfEm6WYkx8F9UZ5fAAYqgGyETBIluA+FrCml5RJfKMmi/5efXrk7EmH9fzSSlWjBvm8fuModXNAWn594+Tq+dxh/bb+tn2FXkyOEWD+y6D/2x2djEt1nlsgg58pdvHjhsTZnLHSP0R6EWAr6oAgDvGqbH22NM1ASFmyZGE1pXXjLAHNRFKUCe4Sb01s0bOzaamQofX0mWo1jKlY91FB1xLAaZ8rXRDcr6u</vt:lpwstr>
  </property>
  <property fmtid="{D5CDD505-2E9C-101B-9397-08002B2CF9AE}" pid="6" name="x1ye=100">
    <vt:lpwstr>4dL732ba3wBFxpSm8+IUOEaCeqZkq/7tiVT/IQfOSE3JbA97WPMmwD8JceVFOHl8faCP8sS1oBzIji/7Iq3+DInXL5QbWKF1F5IOQQjLhLmvZiXgLgbs1bM/frxxAJVtJIRFSkjiRAwr+axd9fjz/Qy9n4xTUtQqrPocXjoxhvo8SMrzI08Bu6m0640P5z/x4KwPqH9IEZf8PafnGMed7KH7TwXqn8h9EQiKLXZopmyMH0CBzlbBsDBIOrZkXQv</vt:lpwstr>
  </property>
  <property fmtid="{D5CDD505-2E9C-101B-9397-08002B2CF9AE}" pid="7" name="x1ye=101">
    <vt:lpwstr>T5UiByGhFr/WngOpP2kl8/JkV4IxTJ1Oe+b2/lcdYSiYhEAAKYR0XK05C/Z3qS4N7fo2A4TYFyhTNi//ZnuWuHXksv9xchc3tTePGkrdrMo9YbF+owlY7cX1ky7tf5DV7eBSaEnIKWhFh5qUhPOzW3Nk7s4ID4wlpVIVnDqVXFRJ0MGVL1KCX7g+o+paG+CTcCU8lux6jHSCXbBaMVHQBMKoNW7Tsfy8+S0p6Up7VLcLRsuRJZ/0vfzQSVlVUCM</vt:lpwstr>
  </property>
  <property fmtid="{D5CDD505-2E9C-101B-9397-08002B2CF9AE}" pid="8" name="x1ye=102">
    <vt:lpwstr>bkJcDBbpNPuvNgW8qdbCsA3ZIbwmpcI44Tjf+i2SCApH94hl1M5jlRjyjdR5Q6TGs5oLkGsqBCjpJ5/KzE/RgF0ypk3ul1hD6TloIhtp9854dnf5vjn2jGUFpJ1Rb0QkYaOiY4aklhYHdrkXxHk2GxQ3WQIB9GwitkgrrOOXyGylR0T0T169vBiEHEIz7O6Nxf0Gkd7zvN4HAZxaboJBTXKV5XWhPxX0OEPw5+4jmMOdKDhGQwCYpkgRDzqLXAi</vt:lpwstr>
  </property>
  <property fmtid="{D5CDD505-2E9C-101B-9397-08002B2CF9AE}" pid="9" name="x1ye=103">
    <vt:lpwstr>7ds5ZbiiwCmTccHe6sOY9knW71zXPa3dPNC0NxBdkx4PgbDT1ftSf4R/17VpOWgh1fKDar3HmGA6Oiyc6mBSEa9DEmpdH1OyPCidEztyZ8yvkGgP8DqlitQ+pMM66HhoJNESbFKam0lM3q9S8XW9derz9+Rudxclnm6ZbBT72/DGN+FdXxmis8AyI185d9NbU3MUP7QRNaYEv0DhdK13YkzrEEusA0/uUM93CFeOvzFm1Nx/4pBbCcZBG8W+XtY</vt:lpwstr>
  </property>
  <property fmtid="{D5CDD505-2E9C-101B-9397-08002B2CF9AE}" pid="10" name="x1ye=104">
    <vt:lpwstr>sT7LMpVIVeextBcRhENuN+ohoEuY3aAjLArZF2vcw/xZRtPCj4ApKi1wlYQjE7Hn/v8/jOfCVaIxycFO2PUE1w1PV9yi2x+tEGJlG8NAuOd0dxGehJd0AED5F/4NevxhnJ34ykBSfps1+MAm7/PXVmbu5y62BEnGciR58Xz0kL3b3mNxsH4v9x8quikIp4P887Aev3+x88dQSF0S2lebqTToZhpvEl9vV4HRfB3kSZ535m+EissifWm3D+fFqHl</vt:lpwstr>
  </property>
  <property fmtid="{D5CDD505-2E9C-101B-9397-08002B2CF9AE}" pid="11" name="x1ye=105">
    <vt:lpwstr>zutIjPxCv4JBXRkSikDXr/4zdxQHdVBwDgEptAruM5V14MJd9tG1aSLyYQxBkv5LogFRW21492GqMqPXz/U4+VFEDxcK+mqaCJQVYfxWFhGsjfQZ3aAqhse2iemwPj+8EBB1w60Q7aydgYhstAcKQ5BHj2n+mjSEp+gaJzK13wmjzYOQWD4JN2kMH/GqX5/wsLa4E8xBqdequmxwGoZXjJlhy/nvJtbpLg9wDwVnNmpsNLB1tJ6SvqOMzFlgkMW</vt:lpwstr>
  </property>
  <property fmtid="{D5CDD505-2E9C-101B-9397-08002B2CF9AE}" pid="12" name="x1ye=106">
    <vt:lpwstr>GWN8h2khiEQPGcP13QZs3esZheb+JCX2doqT/lJuks86eq34DiT3KZt6Vf6feyeYlhu9/5gTXbG+tTPZRSH21593Fu0qCx8qtYVqnaOWQbCoFqLbAre7w2mhAxO3rgRWdwu2xYlIlugRoCPZi9WS89izMc9CWpRF+bzYINncoSOOmtgXWoV8r9ORF8RS/4wFNFpIGAYkpvNJJk2kZf5mpKy/0EfCVMpeEzfCpVuLZxhv6+RGHlUc3JcQt4ozMl/</vt:lpwstr>
  </property>
  <property fmtid="{D5CDD505-2E9C-101B-9397-08002B2CF9AE}" pid="13" name="x1ye=107">
    <vt:lpwstr>lyPvNbzx5Xfrq8RH5/FmTqz93pSvuHZBA4IX/41/XdgO6ii+d3tzAlzld4qL+C3M0EN5UJAQLwvl2TMdWfNZKfIsaYV4O78mExgQjz+wvoo/np8iELYjspPozfXliZj7dhVlYLPcpC/3slOMAnUZf+uUDP7vBA1qAji6bu1AEijkDnvGRJsbBt0eljjQkgV+e8Tgpc1A505I06vZlY3jGy86oVedSCNx5Dwt5jIMRkAsC5FKAbhNjHPHN5GIunW</vt:lpwstr>
  </property>
  <property fmtid="{D5CDD505-2E9C-101B-9397-08002B2CF9AE}" pid="14" name="x1ye=108">
    <vt:lpwstr>c+y0j3wL+EfyKCd1BJ2mIbZ8/sK/Iz8mbBR09cCSPxMqltxZKDR//bmSfKVjU3PFucpxEZMxVhDvw1h0vATFsOu1xPKsz3zmy4sLH9OVoAFJHR9JPj44HQTcXWz1+MntVIks6BtwJu9inHBJ0eA1zelO6ymB0q/5cC2nXxPPhXyi3T5rroTU39gMJabD+ZpLbHcBN4kb1eLdeX8iVAwuOl5gvuBVrD4obRikpOZpAUTvO1+DR/z+S2T/AKhm6W+</vt:lpwstr>
  </property>
  <property fmtid="{D5CDD505-2E9C-101B-9397-08002B2CF9AE}" pid="15" name="x1ye=109">
    <vt:lpwstr>iUfhe0u59p3xJ8AUOa8hdfTQ0FdGvJ1IRcEAX9/7GfmYAo7u/isiBlJa4RfkZclQxHWIjpPUgmOsK6FqJikIAk5pq2J/TRRjWG+tXzv7XwDy+VNnfm00bbOiF+//7XtsgRCGBld1TdCS7QJBvjYk2dH0XFdxDC3NkrAmaqOqQhJ6ogx9+SQ8nCNCX3asthtxxjzywWrp0jKOIliTf0O+rH5mmRskSN7Kw8HIW5g7f4eVramA9fZ6pr7EqvnIHD4</vt:lpwstr>
  </property>
  <property fmtid="{D5CDD505-2E9C-101B-9397-08002B2CF9AE}" pid="16" name="x1ye=11">
    <vt:lpwstr>NsLX+Koh+H1VNH27F8gATLKmzkHewB+dd3RTl/F4sG8mNcpkX9HVOsPQdKXCyESw1b0TjGCX0vkaHgZPHqxjm+1ayiiHbGvmJFuVHGMBLa/vq1EOp+UzMOrXcsPBk9CR4O8v5Gi9AQx6UXfFxY/t3nOUUwni77rsJMXpbVPuFnhrhP4nuMvPTHkRDREt3P2no2lWKeOKgtgwpu+Jl8fakMPZeMitiUNyd/4Z8FV99qsDbgmYrFs249Ns+V3yRC+</vt:lpwstr>
  </property>
  <property fmtid="{D5CDD505-2E9C-101B-9397-08002B2CF9AE}" pid="17" name="x1ye=110">
    <vt:lpwstr>dAyXQ3UGHw+2XMgks+bQ5pZXNvTQshaC1SSr29xzBZzG9M/bbhyzO75+F1HJrBx8C1xzaK/y1edBK1k6XJsUfTmO/9E8gaHic3s/LbI32w1SR/CBelijqhjR2Nie60NJaMiPFw39gZ8twIk95mvOTCXxKkdYDdG1s0wdrwcfnzgWBfvjd5ladnd0EUCwppOlhM+Qs2iIi4D++Zut3jWx8/h61W1iV5tJQ6r0ze2r2OOE1EuhXfC5aKgIQt5SoI4</vt:lpwstr>
  </property>
  <property fmtid="{D5CDD505-2E9C-101B-9397-08002B2CF9AE}" pid="18" name="x1ye=111">
    <vt:lpwstr>VkaqjqDzWzGzuIL2Eo/jveMQOGxKD4mdvqPxWFYv+PHG2fVa8nWSiIAeHB0HfhRTLnpOe69Y/tuTOdh69Cor9WtTUnqhooXpzI5M3EWC7ocvpqzsuHHS7tsZamuepN5tGsqcOOglNV005gi1E0oJwYFtGinKrn/dx6ZnGrhPheOSViVAQoGi4qQJhaeJYuiGMInioGaveMpjMrA94rYs2QJCxQzz5wKxuqJRA9k+u2b/gVFAwY9IOYJpJhbbFF2</vt:lpwstr>
  </property>
  <property fmtid="{D5CDD505-2E9C-101B-9397-08002B2CF9AE}" pid="19" name="x1ye=112">
    <vt:lpwstr>22ehse2iMf9nUH8bBXMRP5WhEVTeT0bThUEfJ+/YpdpnsF9HkB0KTN25In587xNcXIMWet4f/Mk+aBTuLLR4ivlWlq5yMF3FEWFhH0uJ3Hs4V+h1v8gOo7BLKD0NUn5239OFl/Kp30GXaebSIP0cwRGqX6PhtgrNGxrZc48hDlLahQjvg5eftRfo5nCZP3XSMN/96dA3YH/wHrHyVW0fBALgutsQXipcTkCh/I3skVMcjrC6DFN7ZTLqT+OwrST</vt:lpwstr>
  </property>
  <property fmtid="{D5CDD505-2E9C-101B-9397-08002B2CF9AE}" pid="20" name="x1ye=113">
    <vt:lpwstr>oCf4r2BxSnCu0R0LSpWfi9m5C52dtCgv6498Yw0T1alJnQnBaw7bi/eU2OQBM+T4hGHA3nRD4Z/vjyN5V7sTQX7lpLwNQ0fY3X2IOLZJvAgYmofwZSchU6rVaYDVdXTvMvXRDcG/lYg9kmVx4cOZMUDm7m02kxlHonh18ufeXbzQuwyhTd3YTw6tmbjJa8ns+nky/8B8UFtTolFAkRGJQGMAuwZoqqqvPMEWZs5+fDFdzt/2Fy+Q9asqLbQ+NRQ</vt:lpwstr>
  </property>
  <property fmtid="{D5CDD505-2E9C-101B-9397-08002B2CF9AE}" pid="21" name="x1ye=114">
    <vt:lpwstr>ktdl+npaRyNMVP8J6Cy1CDkcJyMTtS0JOU/P+ocsq05DZOL0opmU5l5DQ7tPLzKaAceGWH+2QUBijnkE6G4o0j5qSrjmi9Sf/PX4D5bKGdeeSA4W77nlhMrAW5B0jJU98I2qGHA7aQOjW7Q9x7J0xygGJV1c3ls3FsskKPtNQTeIg1Ab2q7usHGrkMlh0oGpV7MG3yz+7/LlkfTSJRD1m1Iy0s5B3cntVpCR8xmFUEOQJ3sdulOsNA8x2JRHanf</vt:lpwstr>
  </property>
  <property fmtid="{D5CDD505-2E9C-101B-9397-08002B2CF9AE}" pid="22" name="x1ye=115">
    <vt:lpwstr>sjrPN/x0CafsT8KKm/s+cBVRilitlBD9zKvhsHRQwfPCnpnrGFW+isfOv5xfzWrrkiYGtqJMLbFFT58OSj7S9Xw/51LAlsyHJowQED3k2oleFrUCdMCP1Fk3JBB3qryyOUp/1JRFZkUW0n4TEBOxo8BZJE81A3xHZ0YG8M/8ociBuJ1VlX8WSTaXA9nmVBqNrU86J+v02AAfXS/08GNYzoOulQuJ/h+MmhjASxnDH/QZxMk/9rVrrR5/EhqkdCG</vt:lpwstr>
  </property>
  <property fmtid="{D5CDD505-2E9C-101B-9397-08002B2CF9AE}" pid="23" name="x1ye=116">
    <vt:lpwstr>9MtSE/EZrwDN4pro+odsv+xvN7E/ZBpZDwG7oRvWda/ulblt7Rq3LNSzurfJxpJhYUa55s8aMUMibbBFfqi/xzUAM6m2s/ZPFTAto2VTuQKAO3mNpqQfON91aoKue4PM634srO3WDyjTYS/yGnVIWp3j/At5C4gAEySGsQxq+VrMvxHUh1FnQY2HQAXgVJcSlxFdijU+NMLdcWKefd+sWT1eaXDTq1UwdxIJi79qDPjMlVsXuREITw1p8idb/EM</vt:lpwstr>
  </property>
  <property fmtid="{D5CDD505-2E9C-101B-9397-08002B2CF9AE}" pid="24" name="x1ye=117">
    <vt:lpwstr>Fs52Ja0kYiFRT72wnkGiiPF7i6LzRQTxdXbgG6ranLEgJSHDueBTobmIserlLzYVQbQnu7TVW2b5A+U+B3TYHxWz7phLN5FOvWKOjiLtSWUxmt4zSuPW6HdpGNaFgWD8pm7+9Dm7tgOAYUDpXqNhBAuBvTlGEjigB0SG7B5kEGuqeHWexfx2BqyXz/durnfDnv5oqc/DvgLJD73ldaDNBSy3tQYmTeItZSdKQVZy/y8X+rochejQKU5QSE4iTj7</vt:lpwstr>
  </property>
  <property fmtid="{D5CDD505-2E9C-101B-9397-08002B2CF9AE}" pid="25" name="x1ye=118">
    <vt:lpwstr>QITea82bBOsdhZrArkygoY1y+N/f6zsevdMsDy1WWTQYB3faxZmCd2sVlsKaTt5N6aNiVHq8eRauGOHATTyQ0yovgb64nHh6p92b9jIXr4dt+euUNAFwGdJpHITb111bCX29d8A8k8J85G162deEVOF0u/nXyc9V15IWlc05FZ/oa67nRrfA8ZaZq/v3N9fooatWkP5CzXdYldQ8Io34YvfojSRDsR/bGRiF5TBk6/lELeDh+HY1HsmteEqzVcL</vt:lpwstr>
  </property>
  <property fmtid="{D5CDD505-2E9C-101B-9397-08002B2CF9AE}" pid="26" name="x1ye=119">
    <vt:lpwstr>nPJz4Dodi2Fv4CVf4UO8NEnt7/eU9PVMZy9v4rR3vnOY/Ew37x9xBAijj72cVEY0lhCXce8ZIlOFdx7AnQKcaQOHrWz3lh3avw/e0QoR20crga1KokKDdb/enVbJ9u2xPXvvir8EfHF5J84h85sCBdFK320s5Iz/5HiEhzP6v3Actbx0UXKJPwwCsKmDf0ucfSVkzn4u/Ku1IP7vt4A35I0AW7XeRZIuVV4fQ7MG7WjnE7f9sc1GmiVxmBq0rQW</vt:lpwstr>
  </property>
  <property fmtid="{D5CDD505-2E9C-101B-9397-08002B2CF9AE}" pid="27" name="x1ye=12">
    <vt:lpwstr>hIokFLTZkHkjnD1xySQYQr9avGORAy3MafG8Zw9lu7z8mEMnDLNtAS7I68CqUKajKL41SPjgiQrHBX7eW/qA3mF/C46HH6araMhCjgVnh3B4PHvU1h/iLJsZZ3uigrcrxeFKNgjnRFWvvL9qwX+vyD7KF2L9uv0xJryrlQ4glTmExkkgDQUUBM7TvdICQzzNnbc7drmqoFp4cyBUIWqHVzP4xJV4GvxnDmBZehcXp+Mqe+IAvI1Wa4OgkDemvAu</vt:lpwstr>
  </property>
  <property fmtid="{D5CDD505-2E9C-101B-9397-08002B2CF9AE}" pid="28" name="x1ye=120">
    <vt:lpwstr>4bcXyTFo86k7X7v9WF68kFX3wkM3nzaC2UXglWkL6s46EjF+gtC6PrOYpGtN+YBwmNEQdKYt2Ag5/8A0Qqvyr1+GEv7sh6B2sKh9Dk7s+C/qsFGekqDmPkpCXbTIKiJn3WeCxu1nJMzvqDlkGxemHrUbiDtdlogfztU8db11e0gYuHoWz/1K6DK3YdwXbuliOy+z4GAW2VcFSEbHij/iuQS2ndmiUz+83uyMnvIozl3GerMnpNmk10aqJCT7sEl</vt:lpwstr>
  </property>
  <property fmtid="{D5CDD505-2E9C-101B-9397-08002B2CF9AE}" pid="29" name="x1ye=121">
    <vt:lpwstr>CcbEQq7GHR1yHfza0XydgdwAA</vt:lpwstr>
  </property>
  <property fmtid="{D5CDD505-2E9C-101B-9397-08002B2CF9AE}" pid="30" name="x1ye=13">
    <vt:lpwstr>WysQmxbFzwGVWA/FarLm6aSwNJ381KTyumuVGJ22IKzrU4Jg17G+AqArZbDIGVbEDurFq4077pwcV4/Rj6nWXTfIPbWllRwku3L3oEC9imvX2hAc4Tt7mxMw2/vYthKbFelnvkyLBH8ngaN6nWcs1MnPXWwYhYIyOKB6C5x/PB19m5GrmNodsO9nvKpCEBx4d/G1o0SmhGIP9Et6cUYDfnRujJixV0Hy21cKGDd4jB1Kd1KwKbyNGWfhuxH6ZtJ</vt:lpwstr>
  </property>
  <property fmtid="{D5CDD505-2E9C-101B-9397-08002B2CF9AE}" pid="31" name="x1ye=14">
    <vt:lpwstr>b08cw4BLp6fSp3wv9tvlNoV0yiwsYlFPce0SPGZZhwsQk+R1eQbScBoIvhLXhBUiN86IWF3pWH/phGGzBDsfRjcxGBf+2O/SHyg28stYtdkRiXvnaVKLE6eU0d8xMJVfsYZEZKKprnu+H/usUXxwlodkVV06dsb1cFFwEDEUggp68rIVJI1nrnBdykjGIGiNEiPJsrpPI9jWj92yyjJOnScRUrOWTfMCANrc/DkwZr0HhGHYI/eByy6ugraPUFv</vt:lpwstr>
  </property>
  <property fmtid="{D5CDD505-2E9C-101B-9397-08002B2CF9AE}" pid="32" name="x1ye=15">
    <vt:lpwstr>iWVTAXFKSmEdiWPOldXJtl4TVZVz1IvhcK7YPMt2dMjQF6bK3eovzk4gCaYKPbPOu03MvLiGdJt7KRHNyitA3P5D1U3YdM2L4rBa9bE9xiKQIIBV8x7d6pwp7OiPSiRHwHM2Twdxe/kAZ/uXcC8gxys/zKHV8Jn+eoBt5+YJdZo0+19cwvjazMz5XuQRXX7sZhNK+p0SDL5nMU7txOL9TU7DSORzE8FbQwpTTMTXvLJEo1GhjOLhjgruc377+Gt</vt:lpwstr>
  </property>
  <property fmtid="{D5CDD505-2E9C-101B-9397-08002B2CF9AE}" pid="33" name="x1ye=16">
    <vt:lpwstr>vynTvq2qN6ZXIGlJGdQFlpnSR02FVCcqdJvJpZOckRa+lBNWNmXr7I+NqPBO/lw9pWQOVPP8FA/gz9gj9PzbVGGjh6/R57I/gUdKGBQYLURdXvWMgTJ6/qDxTQAhyR0GZpln/aWYJGyROjSb1wAB3/15WAqLFVi4hTjtEaNzpPrUz91V+gGPfTa8jB9hOd7ncmQhTeiKuCCVLZZQj8OD6dvNMcu8PffnGKZyiliJNpVveVIILnxzzQmSAqcUuFA</vt:lpwstr>
  </property>
  <property fmtid="{D5CDD505-2E9C-101B-9397-08002B2CF9AE}" pid="34" name="x1ye=17">
    <vt:lpwstr>2DF6f6SrxY1Vy/Xq4sLWRtAwq+c0JOOwiOWAsjkDpjwjQ0Kb8m/xYkRcAVmsak2qhSfqZFPq7NUURl4Kd6ZDZBNKC5IK2QCEEM6XVIxvHlYbBBQR8g+hPlQiysqvYLa7XRZZTml2/RnLkSViDWD0EgYPPqnqcasytKM+Bn1jzFZMEpzdX1N+1FxP8oq5ccSMLL+wYZjIe/SauFZ/pRm7xz9NqfvTvAahD2HckifsVsNGAYpvTFC7W299AxTnWdl</vt:lpwstr>
  </property>
  <property fmtid="{D5CDD505-2E9C-101B-9397-08002B2CF9AE}" pid="35" name="x1ye=18">
    <vt:lpwstr>df/sFlkLpsYvG/Vcv+pD/wI0mrmmozl0yv4ONx3U3KqWPnaCFfp/zVbrQSK3Jw/cD4HFD43+znnR1Av2bi/Oxe5TXXdS/zFLjtfIBavg/4gFV6El652Isy/Wci+x/ZdNqHibczdJlSGMCU2251LfhTemj//hUWicMJqCGVBxGAv7ZTudShQ0f3ihvIgtdoaNYI8tuaqo4R600YCyIcR+dGN7upJcsZTkFMaIFC+VHUz7SNZc2rWPMkHEePwehIx</vt:lpwstr>
  </property>
  <property fmtid="{D5CDD505-2E9C-101B-9397-08002B2CF9AE}" pid="36" name="x1ye=19">
    <vt:lpwstr>+GKNhPPE9MRzVt+ZSfqGSR2f7hx/hDQzlZPmmx2LKP7J8KVgkz+4wqVDaT3ImauEtyzSGgUhWKEFV2A96AvfDcb/WGNIDMV+1r+Q/byBl2sfo/lHYkGgbXFLd3QB1euDW9Xcdtchvo+TzlG+8ZFAnc1PM7Uu5ozXYOffBTB/RU3vsyjDFLmbgeggmrbTAc4kltE9GAYoR8DLAM32lZ48vHi5f0AuvkCKs7Oy2ITVzGwlOq5cE0DRLny1G4eVbyW</vt:lpwstr>
  </property>
  <property fmtid="{D5CDD505-2E9C-101B-9397-08002B2CF9AE}" pid="37" name="x1ye=2">
    <vt:lpwstr>Ui1ieJYhhZNrJWrBV+AGz8UitLBFAyMrlC/B9RmGvWzd6Ra6Afe5NAHNOMiXQF4ljamVgiESkmmDktU5268KTqL56yFKIn9Hpdwe5lmKJRwM4n7377cr6sDRLpBgQHNLimGcOXy6C3mI60gzGR9zMjpjc4pcgAJYDRn5erqV3aIX0MG0p4Fn3iQyJygHBLMNdM9mnUtzW6M7rbkb/OnIqgVAXFCRULxe1xeSIuudzDohVmshWSHKlFflOJDs2sm</vt:lpwstr>
  </property>
  <property fmtid="{D5CDD505-2E9C-101B-9397-08002B2CF9AE}" pid="38" name="x1ye=20">
    <vt:lpwstr>4+d8dRQfLxmBJhgWywrEaCp/Y+EtrGZ5r6aQlrDlDPXZb5nRHmf0CdgS9Clqw8k6yBrhx84KIcPWWkE49D0/g1vsr6VOcdSOA1h/wRU7BQaj1ZQh8JAdCwNM4GG8QFLmUAlnBLKVWlEtdgSDSZEx4jC7m3iZXj/E5o8IW7wgj7xmZBTo8UL+phrLr6xgGoTMXNLgXxTZLseORnVRNHcsUMcg3GjZ4QJqmOUjkhBuZgHp+RqlyQu8c+zVBRjdWVP</vt:lpwstr>
  </property>
  <property fmtid="{D5CDD505-2E9C-101B-9397-08002B2CF9AE}" pid="39" name="x1ye=21">
    <vt:lpwstr>Gb/bwoFZa1zvuIcVhrSJbyoLnaZBW95qZmTy2/W7myU4s8ImHscFlxSUqmj/WPYklEpEmPuK6qve1tutVHxvTbXNwKVLeE4/B+gPT5068nw3H8LZMyrlzCMCHdfMUdTddDv7Y8GFIwHmks24rfTUNJ+xsOFrAhOklUL58ISTTawgpIW+9ZC/yt9uiLKxP62COBySynUvb92+KSy75o9GrOFVcjJ9OmlrJOxTBHP7Sm8G4ZrrqnJTFv8QWoICEnv</vt:lpwstr>
  </property>
  <property fmtid="{D5CDD505-2E9C-101B-9397-08002B2CF9AE}" pid="40" name="x1ye=22">
    <vt:lpwstr>T9S2RWevhztEA8dM7v+n0a7XfmXvi1nSdhwD4cpY29aKBLPKgUemD7H0xgtAzR3RKhK8XtitsTyC8A9NUFmOyzhPkXI8tq/hSHqJMbjaqHl6DRWVxJ91dtkdJ2bU/9B2hvcud8X06qHgpr6havFROYksLdFVFS7Ttypf+S3qATgWHt7fbmu2LzWXXWVF6KsiWEv4giA2BsPT1EmanB57+w0JuRyd2Q3sntpGO1EYXPLSDy/cNgeZ70nvqRvqngX</vt:lpwstr>
  </property>
  <property fmtid="{D5CDD505-2E9C-101B-9397-08002B2CF9AE}" pid="41" name="x1ye=23">
    <vt:lpwstr>xCfaeyxeR/L6y808mVTWNCCaov4w2BvzrDfYbs/9bPMX5XJitmckHMFzmLvmeTf/Xq8BLJw7T56H+5pYILct7r/1S2jCrlQ7GgCAbguJ+LRB8hMEpRV5N4JQvVL6g6xYzQzVDd1C6epZ6+TbxejSxV+BJ9rKQFioH8zB0qUMC9/0D0xPa9IureedKdgAnjXym68uRFFly7/yQUWIUEr6JL+dV6m5qNJAMynr9wo7Kno0i+bDbBglvNjB9PfQ11l</vt:lpwstr>
  </property>
  <property fmtid="{D5CDD505-2E9C-101B-9397-08002B2CF9AE}" pid="42" name="x1ye=24">
    <vt:lpwstr>L73NyXKI5z0r8YBxLJSu2ihDAzpWmw8kWgzO35Q4icqVbP8FGrKe51/1wjsMqO1p0zEXyPHlE2AtbaZnk7Sz0c+2g5tAM1sTqTVsCGYTJoF0h7fJWk8JrQb3O+d3HroEYbIEyYmYHdyxnHDaw7h1kyWN9daAnfDFjcYtmI/+T53XP6nanL3Q9L+ZzFd7AgZrBnEd+7ZL+Ll/naPCwMrM7WGTS76nhGIXBYqFfJu+bzK1AT48hTAMXaly9Z5f+oP</vt:lpwstr>
  </property>
  <property fmtid="{D5CDD505-2E9C-101B-9397-08002B2CF9AE}" pid="43" name="x1ye=25">
    <vt:lpwstr>DerjUnjX7HS3zL94dcJFB0wadPvTXQk1XQXZx8wfV5w3GPoCFAj8Ks9orLE31sOR7kte56s2M0i6ISYt+nlIV3Os2Um+G4QH7ixQHBbZXrNRyOEeyiB3T03XTfg++MOQsA4V+c8FNZM5XgtsA3F0Fh6Njmbb8k/yPLW09bVFbbnqkZn+jP80+BgvKhGKRhpmnHu9CgOIY/E0T+qvP4ejQYOpBjSGBS8x53fhZ/ohhnosmR8VeIc+xf8Tgoct+VO</vt:lpwstr>
  </property>
  <property fmtid="{D5CDD505-2E9C-101B-9397-08002B2CF9AE}" pid="44" name="x1ye=26">
    <vt:lpwstr>42m6IMrZSXhc0TJcAu7ZMa0aDLGrlQGQAuYW5NN7ADOQwrbSpOTm0eFjv4+H/Sg9OPe8gtnUHfAkq1x5Z/sD+53B+vr4hfNiyH/7Fefc6A1l37nLnIyh0ZC9CHC8HKaBOvlJv1NmhcdcQ9b3AptgpSt7p/o7LNWmtCv8Bgbx5vbJwvFjLHA4Ya2tnQm32zummXJo9ezfpCJ9Pqv644PsKCzT3Cji1yvZCKIVZd9nGTttzaDwE+e5tJW8U4crJ7w</vt:lpwstr>
  </property>
  <property fmtid="{D5CDD505-2E9C-101B-9397-08002B2CF9AE}" pid="45" name="x1ye=27">
    <vt:lpwstr>Wooduv3lTphMbuHAhDFD6uXvaydyzqgpKSZlOiO2UpYEtuYOZRd20D+B1s+LUa3MtIpo+QyQIVfC1srjglNbZ5w9k3WMK8jG/Mvo3zNVjRO8yLE/g2j5Xd+ExZtmmjrTqLGOj+/mA4Ce5d8DxmTw0I/SXaY90NfQQW/OQ1ab9n25lcnCw0q0YSkMZ8tmHoNCU9xN8xoCgFmmcumwzWKgx5/KS1IdeT+bOd3S68bom+V0LKIQtRbxXTbJ7xMZS0p</vt:lpwstr>
  </property>
  <property fmtid="{D5CDD505-2E9C-101B-9397-08002B2CF9AE}" pid="46" name="x1ye=28">
    <vt:lpwstr>EZwPUrNj207xMLDWZfsJG30aT7rKEx3CR4VfyCXfCbDun/zTEVUOM4qzdkp1zrSqeM4i9tv0khMZ+wU1MFYNAEOkyiSjYlPLTHlZ/Kb0Um7JIc6ignDFndHsur/M4f+CupZ6/RdMDCZ1Fld6j4ZC24RmE2G6w3iGNtT/FgR52BkVml+n57wrV23KkiKmy9HefJTogAVCf+tRCbz3GDZDwsj2XSwoqgk81PWx/qxT9eTFwDwjD7WcLMO/J+QEHX3</vt:lpwstr>
  </property>
  <property fmtid="{D5CDD505-2E9C-101B-9397-08002B2CF9AE}" pid="47" name="x1ye=29">
    <vt:lpwstr>KanwUy/Kc+QhE3enjKR81Tl55bl6R9UM6V9fQDiQyvCJE9yzhYU/c83g8Bsw5UJkaALYXRjCv36xCxjeC7zRE1wzbhLxCf6EYiE7/tIMFvY0QWr7Eqe/q1MKXne0qlXZviBNMPH+XFa5vGV3DT+D6S2jRlQEwhNTkkEw2M3c1wv/pkPaQpsamax2Ew2kE7wJy3UFOa/cQmDjbySdIlw7uC8MN3NP39lRDWXvwRFoSrCS+m5FbN1PxnaFh+ZDvm7</vt:lpwstr>
  </property>
  <property fmtid="{D5CDD505-2E9C-101B-9397-08002B2CF9AE}" pid="48" name="x1ye=3">
    <vt:lpwstr>wh/fz2vVUJ9GsLxib3cuJbQymOMVX4OB6sQKqnzMdZ0KCAw0ZWAXoU/5oNMTlbduR+9xCCTwoBckgi6rNJ+VbTXH3GWeYDs9UY8yQBVu6XERUo0X7wBPU9SGBeBPh9NGoKEtEjTnI38KhMschVkArDuUBZa53dQzRbaUp6WWXM7T+tYdCo4w2TEWSF0vQsPxiZZyssu9JTgxVhNi479RREGcDCPvBdaP/0r1VsBX7+ybwt/9iDGi+evX3/43vZt</vt:lpwstr>
  </property>
  <property fmtid="{D5CDD505-2E9C-101B-9397-08002B2CF9AE}" pid="49" name="x1ye=30">
    <vt:lpwstr>xxJ3FK194o2+61A47gvHG8bozH1wbnpGOjkRzgE0i4l0dGuJkHKcX+pF/jPhQp3eTP+Mt/f/nDRaX1OcO7kL+vvTIzRopywsoYUua4CNjtfs0DgDSjggeOTPCVMipFdYpLtGmC2Pl0JqSN0CmOTEm2Vlobv5pUn2U0FITcsC6FzmmxSSVQYqJ07LFwJb2DdSxkFYuTKqDdVRcN81LekWV1YE70+c5ZcqbioIwUE85laY69LKu3skbK+IIdrJan+</vt:lpwstr>
  </property>
  <property fmtid="{D5CDD505-2E9C-101B-9397-08002B2CF9AE}" pid="50" name="x1ye=31">
    <vt:lpwstr>RviXPgv5GJCrD31/GFkx9ktgwfdO34vhovfO6VFyjpwuDBsq6j0PpMyJsima/hFbLEKmLvmkOHgZ//ZdZUN/7n4Cb4r36QL7TPkVRabU4YWdpSMoxv9tusD0EqOAsp5Bd22wWRX6hmPwXMJFMZZRD5Xx7MEpCpUSh1jvOpSc5AEl5TESI2ymQHojgjFyg3vdgMJE14ZoGekXupPhd9yEeuvxa0vXtTNLUP8J7NlUJHmH8Mmj92Bf0a8LRc2AS53</vt:lpwstr>
  </property>
  <property fmtid="{D5CDD505-2E9C-101B-9397-08002B2CF9AE}" pid="51" name="x1ye=32">
    <vt:lpwstr>qsp79Aj/I5DE3B+7+rosyBtcZIZXzkGvY3HBS3DPCs++3q/WoSwksn6uA9Ozt/rvKf41ql6hJFNeKDQK/DYgpjq0NpaXEfKjJQzwazpqEi7YMJxz/nCOxkjLS2HD7DE0WuuJrQDtPPGE25LDny6coxi266V9HBMcA8NBiFD+63fkDxULIaPMusgx5S6YyTeNyIoWC78BR8q+EONjbfRaRSsxTwfDF7JaByT0sI5ggKn8+6iQ3QdL1iHneBJc9hr</vt:lpwstr>
  </property>
  <property fmtid="{D5CDD505-2E9C-101B-9397-08002B2CF9AE}" pid="52" name="x1ye=33">
    <vt:lpwstr>f2nCArBbtRVZ6nrBc6wfG+ujmBwJBnAdyWMPmqWE74Ei/OaJEvz3yyITeSxjtlYqTM5HWRwHtAU4uzfDJu8i6SMbwjY4zMKA5/DGL8FVEEJ7Moyu+30b9fsdMrWVSGXiXzrt5fDuccMUZskaX7BZ5kHs4YBuqaxW/wUBXxVRWPgwq/Kzdx7Yb6y5X+5WxGNBSYJMUwpIvjW2/INzkxk7H79AD2ma6xmTich/B3APtx90yKZnyzph8wxXPkOnocj</vt:lpwstr>
  </property>
  <property fmtid="{D5CDD505-2E9C-101B-9397-08002B2CF9AE}" pid="53" name="x1ye=34">
    <vt:lpwstr>X8wfiM1cK4uwYqMEdrxHh7uvrM7rg3VSCwgyZ14cOqL3WDVp1Fxf9C/1YT9CI1q5EZdGmabljStjwB32kyGEoDcIPdmLVRoz3knw7T4duuyTpj6wBHw+MAdx+vmfNH6QWe5GNVMWMyqbEVrkKu/a0iUKrQ+51dQz12uWsKYD6SrbfsIG4CeML4NYTAkLy9cW0U13hQttXI1YczAn/0/Ye4muBgNCRbCjjC/u2UzipLLDZnySxOUf9XwtitOzkud</vt:lpwstr>
  </property>
  <property fmtid="{D5CDD505-2E9C-101B-9397-08002B2CF9AE}" pid="54" name="x1ye=35">
    <vt:lpwstr>Sj8IFXpbfcR/ukJylxwobkoW3bmE2Sz5im8SE2Oked4WAkvuER5DLAN8NnZT5gKWDllZ/oOJGcC5pRcNYUCqVPGE7+PG88zUmjJxyi/O7GR+c4qYmAvN3pgL3QtCrF8d/27qTP8UjhKf2PEuH/Fwlv+1IKFaHO2V2Y6VQ0qIXp/9n12VeFfsRaUfylmEiTfKqkuLl3dBLTSieDBYtVTB4KVVbnABoGjDQDIuHQe8JKricDPNUbCjkGNXobSwY/M</vt:lpwstr>
  </property>
  <property fmtid="{D5CDD505-2E9C-101B-9397-08002B2CF9AE}" pid="55" name="x1ye=36">
    <vt:lpwstr>+ZglpmYX+9MUibcZFzQrIH5j1XIpVt3s60lwP9lq0/727ZB1n96pTAhW7sK9ziD/oD6BO/n3R6m4gyKrr8ZFt37MzxmwzvdFItvwjmn6a7Tg78xO36k6wNxla7QbAvq+r1nTmIDW1eifmsUj2Le+qnzHg37JDXP3uucnZ+9cOEx3Lvvdq1f8xXq2vbvQfu5ii1oomUoYpjIqQwjPkE2SO50I/6iM5UHKNHt4Bc3xB+tJpnVHJyWlrp0j5e1f7cU</vt:lpwstr>
  </property>
  <property fmtid="{D5CDD505-2E9C-101B-9397-08002B2CF9AE}" pid="56" name="x1ye=37">
    <vt:lpwstr>WmL/30s1SnmVsfmszfGWh76OmQCgoGXUCjwsSQ21VrlY/9slyJCfD853XwgAuBt6eJhBnPUsZncreFP+S9/oOg6Mf8klkO3bk+cfMf16GAWKaQc/RfaAbc3OsS4RsAyJfIuUnK0Ou+PN7RW4MCY2IsQlSE4//vs518xn1l8bGT8DaVpZ5/j1WTugdmdDrKMA6WmF7+bcCJRam0GLOzS2K6dU82d3M84xNUhUolHcOgHQjqzB8OBc3lLt/pvJSf+</vt:lpwstr>
  </property>
  <property fmtid="{D5CDD505-2E9C-101B-9397-08002B2CF9AE}" pid="57" name="x1ye=38">
    <vt:lpwstr>cZhfQfugUxNexILzeLRJyIuE8DfX96RE3rzIjoQAAYzdW6w8DedMxn0ERke5Hir3ulz/1J0yZpag2Rzjc6T9B9xn3wYuC5s/3/DX6KyHY+X1z2yMQdYn/wPAq08Eq6FmFen3Z5+vu59Ci8desIRCKhROrEjPtcCdkWZVEx91xy0x3T04yoxRGZ25XSas4aLo+OsGko+U7D19lldSXJXc78ytoj/0YQ7f98568cCAQ5oPSMUrVwEO4wit4iujwOs</vt:lpwstr>
  </property>
  <property fmtid="{D5CDD505-2E9C-101B-9397-08002B2CF9AE}" pid="58" name="x1ye=39">
    <vt:lpwstr>q9LeoQlnPXzaZKhaKpna/+sk7btIczYf2E8+FdSNAPKJSIMtRrGWNMotJddTSHAtOQKBfhDqcZQqt2vBaj8SwxtmKTcXfuQkgDX+pxhBsCuf1LiOydIBiyhp2UBt1x4axKGGz/rY4MTQZ10+ukF/PJHKDlyPdl/Thb7UeDSuu6MOdLCUEGJZDGERpH77lKPYSLZf+jZj+OQ0Vi/Z5M8s0lQRXyG2M1vg4MweWuhORz1OUFSLkc0F8F70bi5gE6L</vt:lpwstr>
  </property>
  <property fmtid="{D5CDD505-2E9C-101B-9397-08002B2CF9AE}" pid="59" name="x1ye=4">
    <vt:lpwstr>yjLTSRxU5hmZ8vD2LMBPq9niLlEtuIRMArTnKj+xFFFMg6PuIn9ekdVfqABhDPovw7TGhaXMZLjzF/AXjigCadguHXpLV/7dBnYjacoYf7utuM9Z80eEI6X55KB1hpOjq0rQhDcmj1yfWh7JTEqpBoiTFoyoWG/W4sN7Qk3Bub+OO9cRmk+L9EPtgtWVD1A5i1WHiYCA3Yfa2GGRo0juM4On279TF43UHzmX6WCacrFuxY9I/YI6+2W+fejfCrl</vt:lpwstr>
  </property>
  <property fmtid="{D5CDD505-2E9C-101B-9397-08002B2CF9AE}" pid="60" name="x1ye=40">
    <vt:lpwstr>X/7v4X7KckduUxAYIR74L9/oLxWIciJMOOnBFaqXhxD3l7utJsls0sRJl8LfP/Y3vU6cFEVQ4Rf18/GvG8nRy4x+IleqKf5ilP561hGfXfWSjOj+GhZbtL10rN8l40jghF/dfLU7qBgqF6JC+IoLFZuv+n2SJxoi2nrFuWiDzFpCRXHnH7W78PTVvbzhTnDgfJ1ilJgU1GY1cmlqfwEHLrcmVpyv9rbd9daiIuhMACVYmST/bh9uFX25NLQlO39</vt:lpwstr>
  </property>
  <property fmtid="{D5CDD505-2E9C-101B-9397-08002B2CF9AE}" pid="61" name="x1ye=41">
    <vt:lpwstr>8BBZmhejb0+plinx5dja0Pfwi6DjgTuxGmgu4v28oCw5RbkZ9ZRSblL6Z/4D9DpkHIOS/kYxL5sgq+GEn4oiurbcUWQKKQiEl2MmgMNxislcxbzbbyzkjy/q+QPhacfpobGcnVGLeRuJFHt1+0l6PLzWrHtjAyZn+RWw9mL0UcNzfzagJ2mh/BOlBaLoc0nmRyHjSdaneWN+RLXO0XHSrlz6jc9gecdD4PFvj7N/SLeH7M+bNcdXc0YEOtgV5vP</vt:lpwstr>
  </property>
  <property fmtid="{D5CDD505-2E9C-101B-9397-08002B2CF9AE}" pid="62" name="x1ye=42">
    <vt:lpwstr>fJnaQ4C2oMnli0OodSZwD0hGcIHKmVbgje66toouMN4FBxKuyTuX5cIQkhpxsCgWDlySIRYRasUrbPFidECxootvUvH8HvNV5+f2HUCQg7VojTIPrnHkmPb8RZEZpkbBffRRgmMC3MFCFvjtOQuDBrAF6+THdGVrwwi37Utz5JAGZj0DKufKTJiQPB+0Lep6VDK9clf0psWn4r0fq2TaW4B0LO5i5DkWB2oUK+CmkNMfpwEATnGWqyxvIXezyq9</vt:lpwstr>
  </property>
  <property fmtid="{D5CDD505-2E9C-101B-9397-08002B2CF9AE}" pid="63" name="x1ye=43">
    <vt:lpwstr>ee0iCmaDEAOf2dMJFe4/HyNmUynd0uzZcClrDtOgBnjpc9N3GuaonmnfCC8ZLDmdQ0aduL3aixoKQXS5sa/+PyxpkQrn/LXotWZKJCwtF3H/L64pkv8kr2aRDd96QDNpLS1wKgHc+77akU9+fwVV4RB4MpxxyC8MMJi82ZQq90/4400wJPpCL58nwF5s0w+c/BKGC8dSPj7AXYusBpiycL3IxeTNGWPQdJMPZWADVeDvAH2/07PvlTCWVg17jsQ</vt:lpwstr>
  </property>
  <property fmtid="{D5CDD505-2E9C-101B-9397-08002B2CF9AE}" pid="64" name="x1ye=44">
    <vt:lpwstr>jXDObm5jK3qFvG1vPthpagj8RcQMZb3qzoq/JEjt+49JvDwC++lK1Mgw+sb/qjRMPGswrjOW+gVuhnW8mkKsvTH6Uqt1j584+nfQbBo5A/2p7K7VqVyu9qP1rpnwsn8tD7Qhh5QtDQQPl5TLb3gEceUiJ4Ac/lxMvKo7ud6CZ2AdZqxncJt+6ZrxyOMygQ530J+lw/rPX4509MT4MOLUFM5fwuZX1fpZN4hxvBZX4MYk1ZN04qPDbR1OJGCzyPZ</vt:lpwstr>
  </property>
  <property fmtid="{D5CDD505-2E9C-101B-9397-08002B2CF9AE}" pid="65" name="x1ye=45">
    <vt:lpwstr>0bnTGFRoRIilcYRWiNr1KPxSMvHIIk1iGI2z942Dmg+zhB9b5AuzoNfEXdma/Bko0NBB5BIVEJ5oiFGVlFYoPEqJGGHUbw1LdJmu3irdS89A0BCHZ3Hn4QT3POPJtelGrE1gpXDNaz3zyhRcRB1Ve4Jyp0V1gC74HWA2895dp5A9J13bDpG3QR5Rq9octVoNPnhgDKkC53xuTMgBKy4W3+6lSq5x7h91yRN7vLHQZZpO+glibhdwHpieQThKP7u</vt:lpwstr>
  </property>
  <property fmtid="{D5CDD505-2E9C-101B-9397-08002B2CF9AE}" pid="66" name="x1ye=46">
    <vt:lpwstr>wP2ZAqp0j0ofFxIcSI9KRzOpwnPoBU2j39BX2WpI0In38LT5oo+iP0p0uyiDYevgZQYMQIksWWIbCAV3X7vG5wNms8kOQivVjaohUq/9eQaqm3D8m6wUOfuQd9oqw1dmKFALajulw5eXrnS0PefklPeASJRqWVT3F5QgM23TOGLPVWzeNtm434L/R3AinZlMqMPYai+FklqCWzLS9vO3q3om5rW3qnx5I5PPS9nLNuwVVqDQvMSZ+ZxfEv/dl8y</vt:lpwstr>
  </property>
  <property fmtid="{D5CDD505-2E9C-101B-9397-08002B2CF9AE}" pid="67" name="x1ye=47">
    <vt:lpwstr>AaHm3bBLVPbwY1RdoXitZBkb4EGk6lw8wV8UalzZIdVM/65dqa3Sb5Gs4+20kYYisTl7AXY8D546WHXdqNNvUFc2hG4CLg9XhKUs+LTjYiP1DJvbV99CWW/02cDONDGCrDTk6eRna0Aik2HtWLtEuO80WDzYJ5UdV3COyyM68nBPGgl+a3ip2Kp4c/BtHCCetpOJmgt9ISs5EsuPH7L/laOA9P2Y+S//MNhbIdOA8xW0tJcSt3X1qMQ4c1vgS2H</vt:lpwstr>
  </property>
  <property fmtid="{D5CDD505-2E9C-101B-9397-08002B2CF9AE}" pid="68" name="x1ye=48">
    <vt:lpwstr>DYgh4imJw72aXUy2Q//75DSnGj/btcUhMFm3eYGoopI5Y/O4ECcUHJAIIMdrpdDpR4x05O5fT/s7HFdVHH/NRdWmfuNeBFmobsDjvXFek4Aw0DqJ5z+k0J2YM/nyeMzuT7owGHcSirJzgZxTTYSL0UEzO0OZpbRQD32ezP0xdAzZ8jdhYOzWa6ebdIvlSZd5o5Kpmv81n05hBRyJFHdOPEF1AGa9AOHqhHRHd8HWYgn2xCjMYfCHj8BibE8Od0p</vt:lpwstr>
  </property>
  <property fmtid="{D5CDD505-2E9C-101B-9397-08002B2CF9AE}" pid="69" name="x1ye=49">
    <vt:lpwstr>KJkKzjkUo76qWqjfe17ueXYbnR3ssuhTxvQ/SepE/UEyZtFH+x4ttB+5mRyAgk4raUmf3zUPoUwq3+jy6wwaDVTGq4uoesbmuXA7kehWf+jcscylgjjm+Md3As8ym7d3OSVf/CY/A8oGdn2j0kIFICTSezm8/2zPfB2nchBICyD88xi4cvISVrHhooznNABybDjKjOjy1FVqI30v4mAU8hPVNyDMGm57k5d0E/3W/WzRCK1FqrZzNMqqgjDLZzW</vt:lpwstr>
  </property>
  <property fmtid="{D5CDD505-2E9C-101B-9397-08002B2CF9AE}" pid="70" name="x1ye=5">
    <vt:lpwstr>QXwg/DPRCTl17mO/P6vdmn0rAQGkh69NKSu+gLcOrVJw2uJzuY2ut+w+Nr9RFqmoncH+Dmb+wstgMCEImbTa9WuNDmgLhe2VzdS1hR/YSmUPWkJghTPNfYS8RsEygTFE6GkKmn/fYVFUvMdSpr1ZQaVtLYVh1axEoinFG8EvahD32Nf7OhEpN3tuTnvYV6EgrCEka3IVLUyk5WvMdB/GZv8v4/Qj6NnjhEQA5sZNY4PympAJJuCI67CpN6s7uDF</vt:lpwstr>
  </property>
  <property fmtid="{D5CDD505-2E9C-101B-9397-08002B2CF9AE}" pid="71" name="x1ye=50">
    <vt:lpwstr>4/tF77X/laDMWzVWIin8jQ5A6tWKslxCYtkecEF7iIR/+gDtzO+/unW0dTc930ZJsQ+Rmd9+edNzhB49V4HOr9mfq+7nzGona2/f8byay11tm8vLoqM79Q9nAkiKOcuDit9WzW/N/2X5eC1beZ9/dw6E6j5sxrrMgVwO06A9+7c7/lLIP1XHWBsoppPUseYpjf8lzUu0twGqHT+R1iRV2yYRADebl+9RRC7OL2tfsT6g16qBBwga1aIbXnjx+GZ</vt:lpwstr>
  </property>
  <property fmtid="{D5CDD505-2E9C-101B-9397-08002B2CF9AE}" pid="72" name="x1ye=51">
    <vt:lpwstr>sxWmk+oYitviMgFrJF+rbTiZ/iRMrWGFSTA2oXN+RR04yv54Rj5Z44lbwsxbSX2O8ClkrIu+o9uJsBbAzzMuBNh9ExKWeWXdMg+iQdHsGdH4NhRGbHCiXq+Dz79FCod/cQHeYvsDxJqCs5ZK5ypvLKDJbsRxg4cPIoG6nimcexV7Z7Zo+SpJfCidmnR+Y+JcOJ4szufp3UZv1ub1Okokddt94jNT5y5AAPwmvfAm3OHTVqPnwCJgpCH/BjJeJMo</vt:lpwstr>
  </property>
  <property fmtid="{D5CDD505-2E9C-101B-9397-08002B2CF9AE}" pid="73" name="x1ye=52">
    <vt:lpwstr>lkwYzTQHlCDrlnmiU/09f4bge3V0vVYcKPrWFJL3rs4l/l1cLROvVfoLokkby4qzmD/zIo3YchdGyHcxEqH7MpdqV+V4jQvIeD0Kakbv6hirOAUC+3m1CJFLkAeQCtQdSRBs2dbGhfciJ8d0dgORF0wSWnZAzOu7MPgtUZWaf2T4Urwrgh0Ex+mVPOEnJZfky7VDb3ngesvrUgGjr1hz8n3Y4A4EVZp9WUklaCfjRjoKhh80O+50FkKER2+WWby</vt:lpwstr>
  </property>
  <property fmtid="{D5CDD505-2E9C-101B-9397-08002B2CF9AE}" pid="74" name="x1ye=53">
    <vt:lpwstr>FC3XCDv5djXqnAuiPJt16W1sSYDZwlU62T1P8JWbbicONlOLQfDXpwUE5c6WcRqcCQz1/qpL2AXSohWc9YHrdFKe8BcAThwTASkitsvEo/kJ5sf8KyGr+AkTQYBAeG1uwPq9XrWGK6yg8uKnf07Ekf2AazcsgVykXW/Epbh5z04cOBS1QMtkZcUXBBzkdHz320eXM6FU9P1D/JyOmNlrLn4tJet0J2xWIpfuaYPAni5a4wlGTMp24PXI8u0/4+1</vt:lpwstr>
  </property>
  <property fmtid="{D5CDD505-2E9C-101B-9397-08002B2CF9AE}" pid="75" name="x1ye=54">
    <vt:lpwstr>Oiugv23xXvthvIltDoDgxvXDh43SxzeMCZf4B2KKmmP6/GobPBBNavWhsHvmM+H7lVHqpBsy/oEfKAi7jGbeaMt/FzVWefwnfYMfQlG9qTIOlNAeHEZzbqtjLwsWj0N7t8OA6jFX304LSfGhHXla8xSDF8Hq2dVfdT83y7K4FQXtI3H0k+usRxlIu1K6EWCKkw9JN7zPU+rh8olf6LzZJrGKydzJsXxHvyT9ePmU3IurD+cjTd3HskYA7FGLWA2</vt:lpwstr>
  </property>
  <property fmtid="{D5CDD505-2E9C-101B-9397-08002B2CF9AE}" pid="76" name="x1ye=55">
    <vt:lpwstr>I4hOBKMMRvaY2RDtkjffNcgFZ8MALkmxHcee3mAL9ENnD/ugvRM9X+drdOwbOxe8MH1mx+KWS3nX2HjyPy3c7r38T5/NXQK6Kz1KWDLNCKwIAZYvvDJ8DQ/7y2rH9Zv76JJ42wOUwI1P1dfu/ZI5d6OewP87N58PsgyoFoXXivw0UbaiGXwWHNmg0r+wy7/FgHLWanvRDcuAibCFu72YaCM/CkL1JnkkXgTxJPPYP6lB6XKO2uWwOz9GfXfvUb/</vt:lpwstr>
  </property>
  <property fmtid="{D5CDD505-2E9C-101B-9397-08002B2CF9AE}" pid="77" name="x1ye=56">
    <vt:lpwstr>cy89gsv5g1q0VL50w2XTs+q7SFi9j1FmmoLhY7VC2Hse+qmgNexPbf9dUoTMdLmI8xJS/qzoz6L4odArVVYgvmHEKUwOE6OZ1sPTMxoXMW7NFvbD/cdRvAyGGQXfJFGi5wCF0wJmZbjf4cBE/9/zCXVPJiYUI9j38vesqxK7cTRGUp7y+4C9zzW/iOe/FJ1DoN92ajTbKfymbP+dlmpGIhhALH4KZsejvLykFztC4KaEVAkqdSWY1lunPniGD4m</vt:lpwstr>
  </property>
  <property fmtid="{D5CDD505-2E9C-101B-9397-08002B2CF9AE}" pid="78" name="x1ye=57">
    <vt:lpwstr>IRS9w9yz3t2dEkuND6BgEdNWenk/ynB9TRXEI1MULcx3hGyq4EfNTHHcDSWg29e1nCYmpUybWslcta264P0EfqN0PZEwF/f+fENsCSW9gCh3OioubJ6MvLHgKDUa8CSxglhd9H0HLQUXTgcEs8BUm6zDuHKrX92/uLobAbNEqU4PGc8Qpadi2baKxfSbZI9hnxr+RX1MSYAlY/3NGJ3OEZ2ib/EAUMVPdtnPHgMoC5jph7KnA7u3SjQNPf48qGK</vt:lpwstr>
  </property>
  <property fmtid="{D5CDD505-2E9C-101B-9397-08002B2CF9AE}" pid="79" name="x1ye=58">
    <vt:lpwstr>BctwBxO52UzPyrlunHctv7KcTkgs7xC5Od5ekZ0iLT5vFH/H5oeoum9odv6DgbADj1qxvReS5+yd2XKblmI9sj+m00H0JQ0ItHbNxaUCTThiH83mccow6tfwnNZNiRDtDAuBA8ocih/HnClFQbyd2moFyBw7Jl5UvKzqorrfRBaeUh6OyBE6S7Et0omfHYEVXkBubwt+7JppqZ+DJUhLnbLS9VKg7AqcLtqfk1GVA2/OPvSu1oYAGLDxWNv0pPE</vt:lpwstr>
  </property>
  <property fmtid="{D5CDD505-2E9C-101B-9397-08002B2CF9AE}" pid="80" name="x1ye=59">
    <vt:lpwstr>B3h2T9wFftzxQ6Wx9+QItXjL2VDCNNQjJJ/b1D8wmnrtOxDJpOSyI/X/6YaXjvknLBC8TkpQ4DIUT990sCPu4I9AEt9HMP4AGHBKR51mqsTQzgPRRPR+xXQWgV/GEa2CQUqS9DNeHC16huKWSMdDYmmq/VUKZLkvfw4nuwpOe03b9TVDMvL7uIU/R8T2Bth8S+KYaSN6OUdxZ2OPv/jOp0fUsT5SX4fvyNe93UCuIHfnVYDMici3BeQNZ21NEGv</vt:lpwstr>
  </property>
  <property fmtid="{D5CDD505-2E9C-101B-9397-08002B2CF9AE}" pid="81" name="x1ye=6">
    <vt:lpwstr>VtxPwfRxEbV+rzky1AjPV1pkBiJGyMsoYr2NtStCNA5K96i1YrTOH2HV/kvBaNgQucOQBGIl7Fxe9heNPIKW1XDRofElFDL5xILMRPjWgNGVpfZVWPqCvZXPRnziy/bFloCON4ybAPRUaCxoM05DdC7PolMnl7bu1GpUqAB4B+R855hcej7RXbtpzhGyZzKPhZvnjbSfT3PNPEv7laS73T67au4Kig0CSJc08+aHJ+ZMGXUq2Gu4Kwzslk2/Bt7</vt:lpwstr>
  </property>
  <property fmtid="{D5CDD505-2E9C-101B-9397-08002B2CF9AE}" pid="82" name="x1ye=60">
    <vt:lpwstr>juAlxRPb/ZdTF/V8w/AQ9QGXtWuNvo+LjZsOTCYOoTVWEGr9Ud00x2cWWdjQiktjmeOxhA44UhfiSpTqBXG08rlJgqz3104fqTAs/BI4wVxeGdATfHVdufmHbHNsgn2+4TM3ZcDJqpESiRij9s6542ikn7lMKjuJJ2TZuwxvNNrWW5IAPjUJD8uNTlZXPyxCOpjk85coIa/ZxD5KZsHb28PzEVo3DgNANnRD8kX1QMFh1iLqX4swdzvs85p5p+5</vt:lpwstr>
  </property>
  <property fmtid="{D5CDD505-2E9C-101B-9397-08002B2CF9AE}" pid="83" name="x1ye=61">
    <vt:lpwstr>8Pal2aM82Ujbkyr2Qxyty2f2YWlZhjm7brt8u7vR3eDwxkvoiWLFO6rt74J3aDK7yTJU2JLkr57xOeJQSIhfivGqUv0cSWs93L3grC1u4pVpJIr+qqwel2f/CgElnOb4jL6lz7u6Vt3Lklbx/d1NRmL6XCqevowv/fzfX/P9fie6uipmlsIuV84BgRMsesEylUJOyLXPyx8ptregVxfonN4VeZ8hqCG4MvddrDGZ8RVGVM0WZjfg4SU9ViyBiWi</vt:lpwstr>
  </property>
  <property fmtid="{D5CDD505-2E9C-101B-9397-08002B2CF9AE}" pid="84" name="x1ye=62">
    <vt:lpwstr>ilRhojipKH3pghuQYW3emoyvf/F9kay7ONPiCrj8vOZeierit/43H9Lp9H56iQKkwVbWmSQcFMjB/tD37aENDfzb0YEPmD+Y/1PkoCK/SbhDymNA2kB8Jiu0GZz2HeUlX/wzLWC7yFFmONcmnmGHH1UsraMgjKHP/seTT3VQpWuENDP/VwCXXWX9x/gQCxtXY5Roy6WQ0O8uFOx6vc4dM86ne3R8SvwdLjiHIValpsOJ4CH9+/omLFf6hZRn/bm</vt:lpwstr>
  </property>
  <property fmtid="{D5CDD505-2E9C-101B-9397-08002B2CF9AE}" pid="85" name="x1ye=63">
    <vt:lpwstr>0UGNTp/B1ffxK4VwXD/frXeAAY9CnZc1PbOPM0vHXO5FbmweMjICDumLWfObeqfRwGxRouEXwTlMv/tWkSkTj/+raD7hSPVns0zj5imc/XoLU4t6x88H8vcVnW3jly+X+PPKnDkL+O9PowMd9WuRQpf/PxhxEtODuhStmaod9cWq9tKf/m8PCy1XHOXhzqsqZOj/C1cLzPfHTulEESZBZNmvrkJXAqB/Biy6SgC6ZaOFnkHT0ia++OJn+h84lu1</vt:lpwstr>
  </property>
  <property fmtid="{D5CDD505-2E9C-101B-9397-08002B2CF9AE}" pid="86" name="x1ye=64">
    <vt:lpwstr>EcpkEjEfx/j82AzIqXCvuTmFe6fLfpzOQzheGv3s6xvYYat1O589/5SCs9FuKVEQNZchacrESVGESHvL4UpFJTXk9126RobnjK6z9kAcirfl4JPJVDK6ZXm8mBFy496QflEVU065Es3hjhrnN3JY0aZZ9UykKvNI2oQHEVIZlgO5jNeDYbtFA/kT0DDySUbQOyBPyLgWaADW+CHyT27nYA54e7z256/yZRauiySyd2hDvrldzFbddUp/xuXtQxb</vt:lpwstr>
  </property>
  <property fmtid="{D5CDD505-2E9C-101B-9397-08002B2CF9AE}" pid="87" name="x1ye=65">
    <vt:lpwstr>iqWtDqs0a8hg/R9Lyq/J0sepG5VeUNZ2VH5pzISXZjo3htg09TNqU8euvKTo8Z3PJ+0s3Ervrlewgh4fCnc1fTOjSfmbxiyAy9K6dHFBxcKwfEEvGTObvWjkatb4Q06Xp8ImT/gniL+9Bc1Uoz3OkaN8/KDyKWV5BIitvu+cPRtB5ghtmDOelfKrtsrsc2Tuw5odBUYlN+FVe870CiqppkD07uJHXAjWloVV5WuHxhHMOCaqcIQ+8C+5yB6EF0l</vt:lpwstr>
  </property>
  <property fmtid="{D5CDD505-2E9C-101B-9397-08002B2CF9AE}" pid="88" name="x1ye=66">
    <vt:lpwstr>fDT/jt3p/VeB8yMghpeUHzZyXBpnSA5y9Ok51gU3wN+ht6cBlO5uH9Xm9prApPa5BZX2DPYBducaqODKzuUhrEvDWkzBLf1zOkGXCHSKrofd3so7y67C/o+WlkGvUI1zYAWBkX2obVCWd5siPGNE9u5Tuw9ODvRwz1J/h3zZmjDZAmlS9sThHwU4ajVuF/1/NfBeex2yoURdEPYkBvQ3rvnRm9g2mhfP3jSZE8iIQx956914oJeN5hzwfZVnPbi</vt:lpwstr>
  </property>
  <property fmtid="{D5CDD505-2E9C-101B-9397-08002B2CF9AE}" pid="89" name="x1ye=67">
    <vt:lpwstr>iF3MfzNSELsM7mAEvHOnWKLPf6p6aksEmAdgoTOzecVDsD3VoW+Zz5deK6XEF8lKSv+4LnmMMhQcuK+eLzyuKzexzWnrV7siPdYqzJnjo94JwWGvRA1DczoQYgdzySvQiAW4OR3bjjZ023V+4r/lH1+doevw2w/DKsD4ht485bHB7vWIfomYQMQS8yTaGBm1m/Fo9AXHLyktqFvovTjULnQ1NDN8odSPzHzl9rxqPU2XdmC+stJ7LNb8uf6ZQY1</vt:lpwstr>
  </property>
  <property fmtid="{D5CDD505-2E9C-101B-9397-08002B2CF9AE}" pid="90" name="x1ye=68">
    <vt:lpwstr>D4jF7gdv9DyaLhsfokPLApXa7s4aXdeaf3AoRYMqfd2bL38KpuQcipaktKGeLimmE0+LXbgRexQwU9NyTtGSIdE2EHExJZl4Au3w7+z3vMwAF8X1VcQdpMWXiWU3dzWgR+hGkX3e1woqw8s3UAYiDP0LQXFsPPrd5A8/SE/8qZbBWK0ij+53/mLSzieg9TGegaFs0tB2npSdKFzm5dFFaDNiBQw325efJldfxlsg/PAXLqmQxHxPUw27tN185GS</vt:lpwstr>
  </property>
  <property fmtid="{D5CDD505-2E9C-101B-9397-08002B2CF9AE}" pid="91" name="x1ye=69">
    <vt:lpwstr>CbEQspwhy10CeYm3Ua3WcbC54JKIs2CASn+eC7MP123Pw7agDjZ4LafYlkov2rNkFblviT8pzV3aB7GYkpKQ/bPPZdTgWMECROfnZeXd9FlGOXrw6631Oqz4fVbideqfQ3MaioyH4z4v7JISuxiIVzUZj1iuAd+lm5aStm6XdCbfSXOPA39zOm5L0Qf3UhVtEBTLQ2DTCFm6nqHmwEZ+OHjUrR9e9vfdIxuD6sZwYQNmiuQ80+2799LOuwXfk2D</vt:lpwstr>
  </property>
  <property fmtid="{D5CDD505-2E9C-101B-9397-08002B2CF9AE}" pid="92" name="x1ye=7">
    <vt:lpwstr>SltN8CNCUCL3DXN1Y0xc6fWUeEPPBNezymbCYdM1wJJZczUzI4X/igPYRATTvYRAQ+x3SiiUMLyaaulzaof3CozU/p1mrdKNMB/Ay8nRtbBedAXD4Q5kO0Py85xVbnbc0OqV4BhgdW0b+bVKW5XK28uHSiTCAZvrHtukuc1hd7RBreJ5LG7lCaX9+6U9yGTIyfVAo5BLXDZVrm/v8u9jT2bwpjZOIBnStijzSHtXPJTdNFeWgISJfFM8ESsE+5N</vt:lpwstr>
  </property>
  <property fmtid="{D5CDD505-2E9C-101B-9397-08002B2CF9AE}" pid="93" name="x1ye=70">
    <vt:lpwstr>22AX8muNRfhE/hlmjasrasXhdFj/cQ3Mx0jJGZdeFEPh8SBv4q85PXzwk4G15q3u+3Nq78aYNCiOT3gZiQ6vU3vAFeHKmMXuyslKpouZYiCtdYfWmMxi5zVwUCAYQnlNci1mRJlhwxBQp2uvGPt6KlxLfYzhPBBpO+K2p00dKVPzcqrI4MpTtgOT2ovS/mmThldSYRCUSbDKf9TxaXZJ/aFAdDw7ud0v0Uiv4tkGdEW1tJeZxGnX7uCM/E+cEt5</vt:lpwstr>
  </property>
  <property fmtid="{D5CDD505-2E9C-101B-9397-08002B2CF9AE}" pid="94" name="x1ye=71">
    <vt:lpwstr>8vUOWWjjjZNDr5mfTK2Trli8F04fjbGhJsQgvsuYxedZJvo4DIOr+RSc/WAs4CTgfAgf6Sqc4PTVlEyC82esGbjf94nd79RKSg5Y0M0+hyCZ4XWW9qS/uNFVdUPOXu43fdcgD2onh0iGYZoY67oL1LL3+i8KrGPng1/+5Sf8Jt0UNv5QZ8MFOnBbrZqSTyNyQWK+kMuSlu0zjRMAxZKIr9EtlH2UIYOWej5og33UG58CS72l+t5ITJxzNmzVCda</vt:lpwstr>
  </property>
  <property fmtid="{D5CDD505-2E9C-101B-9397-08002B2CF9AE}" pid="95" name="x1ye=72">
    <vt:lpwstr>z//eeAxK4d0q/Ufi64t5BewrOEpW0JvGvyVMn4DzAeUvl1GWDx6YTeJiqTprVtaCOR3SLq7W94Qs+PinfbgR/2XASlrB0XT8/tbpEH30DkEtEEp2ThDCAQ38De9/VKO5Kab0sKH1fygDVsBDS57vGdSxBghehoPIQpV55CrMVDY5qFYIG8b8a4xjOUjxqgiRryDZvAWmpzM9oIQ8+S4CfS5VxJeo8humwglzaDgzCCRWiWgD0ytFzxT38SQsKNP</vt:lpwstr>
  </property>
  <property fmtid="{D5CDD505-2E9C-101B-9397-08002B2CF9AE}" pid="96" name="x1ye=73">
    <vt:lpwstr>moqQSF8axiWtUeVRRFb0hGWN6f/rpaKiuA9zB1EFb03DqhLiULxv87MZEMT4irPRsUOLuMxXQ3ho9NPhWAOlceYCssWvdgaGRu2+6rZXGSN8mg6cGw20+x4TOoDR7cv/5qN1vNa3FR/szE63Micgotxai/OJgL5mskQ54n7+uP2suZuazW35EnHk6ddOCXdgxyp2n7fUeqh2oKO8HAjieIdxUfeocuC8HjHq8HYVMvjHW3prN0q5/ApLLIKYB9+</vt:lpwstr>
  </property>
  <property fmtid="{D5CDD505-2E9C-101B-9397-08002B2CF9AE}" pid="97" name="x1ye=74">
    <vt:lpwstr>Icn6oiq7V5vrhVFMXoQa4/lpoR8jy8yyVKrv0Z5mnDTOuq8o+kTo5D9b3oK32nQpMAxp9WrQPe5Y1oXd1W36SJ40DxVVDidyzHExAj8tcfcqKQwCBUoR7UDSs1W4q4j6oTxzkVXLV2OfnE6Psnj/cpgnU40zJj/WkLoZxaPyZrdprgT0ALMjx0lbQYP9D/Srf6/18qpPotn2d8BZShui6WJb2GyE5+F3j+QGZcgp7dORmaey5Cm+KySWWYLaCyl</vt:lpwstr>
  </property>
  <property fmtid="{D5CDD505-2E9C-101B-9397-08002B2CF9AE}" pid="98" name="x1ye=75">
    <vt:lpwstr>olyk50/2BTEVDkcSf8QaKuwGRyr9YWiwb03mews6RhfdZUvBSkLO+g1fqbPFDfiGcrg+8J8yRCofhfk5BoxY1f62zPNku5NFxU7JSMdnyk43JAJZIUvzqXzUkJvDUFCqXeOibqGkPTztFhdUwfQyW+MwA3lbxXnRnb3aF1pdq+Q4qemRLNqusH/rGvBffZw/T+zIugaOHsa5OiCXZc+ZyHcybh1q/wcg8SluP6wtwKDSRCBYdyHmcT6meJz0L//</vt:lpwstr>
  </property>
  <property fmtid="{D5CDD505-2E9C-101B-9397-08002B2CF9AE}" pid="99" name="x1ye=76">
    <vt:lpwstr>vpYpe46kjf7vg1NiCNoIObgCZrtAJhz2J+lyiKSRxVjgU/Bz6o93wxqphY/x5f2pPjez9g+c4XojDlW57yWWqw2lE5LlfIc/ULpmyk56SVS9b8MCMIJAxQxLn7yrcG/UGAMT8DUdo8y10xdwTuVP5gZtCme9bDgc5xMDx3wAfa3nL62znkly4dJELb9fZDY1721oTklgCtuHcIR0QSLrJmbtVH6ofc4Wiwa4/pGHO5MxijYTSsHWItn7Zuj75K+</vt:lpwstr>
  </property>
  <property fmtid="{D5CDD505-2E9C-101B-9397-08002B2CF9AE}" pid="100" name="x1ye=77">
    <vt:lpwstr>O1DMWSm6X6DbcTDDTTkzg2QA2PW0Fs0Y3XY1BGZkhbX1/MAUSBZpGH9xG3XNXzLMfbnrxBei2ujGbOl6SfaM2hwm88AIzd6i14RkGLau65MhncgSLqivExd53z2uN5c+7j/AvcAFQusCHPxYqqCXleILdXwcImMf3l1kC9kXWcNvNfG1/iA7OoBpfFGLkRJluA7Ehd2cUQTvv8CSmVZwpTlZR8McZLZMAgtDb0PoepwNtmw+aEytU5TAJZ5guQH</vt:lpwstr>
  </property>
  <property fmtid="{D5CDD505-2E9C-101B-9397-08002B2CF9AE}" pid="101" name="x1ye=78">
    <vt:lpwstr>6G7XBa1/kax1A4LcuB4YkIVveDYsOSeqbYBCDxDXuuMcGlKzTIVcI0SA6TK+cZ4zn9uKuGm+VQRdCzp4voig38od9B8cyQjbT5G6+1VXfI8zeiQrxkqoZ8HWxETA81lH5JHFlVACwKDZkv+5kEgWpAGb8mxk2tLsWV80E25dL12ABaMKAjsBqgLmKCUziQA9rztXumalPVyB9bipK4I5DJMySXdMaH/Sw2Bl+wO3TDiFD+grQVzTwbe8wzimsL+</vt:lpwstr>
  </property>
  <property fmtid="{D5CDD505-2E9C-101B-9397-08002B2CF9AE}" pid="102" name="x1ye=79">
    <vt:lpwstr>MMfSyfXRiCuUTikjwVb2V7XZZacG28g3vi5YPnpT+RrSkLX/Zeznqsj907GU/xCv4wQ5oriVmtcrrcIrjDzaXitgsAYH/IajTrQTJ4kqKFOPS/LAqxzBswpYt5v3p8uRVnakM34Lm6ZXmh34UoKRREP/8galRwnx+R4s389E4ficntBu6+xbbbE/3nUKCDLtOYgKsGKsQHvz8+pjW30KwmuFoFslGLX/wZNmWeyL8oN1StfP+bUO3yncRhrukoE</vt:lpwstr>
  </property>
  <property fmtid="{D5CDD505-2E9C-101B-9397-08002B2CF9AE}" pid="103" name="x1ye=8">
    <vt:lpwstr>HvDeyX7kmarK6YrC0XTJq1d9+6mArBgD7vuyzuqYhAEL59hX3O0X/EDYX6nATAyNPQ0Wik+TiUDoKFeRaiyAcMoQKv3YEjjP/m3GmnvcEzgq3gt3YJs7IWGnrPFai1KzCJYySjedKVe52l75X5OvqosirlpvjtVXT3el92/pooKi0/U35yfZvSnEd3D58EJ3vS0N+A8vch2HsJg+BltVmqRZcOVfPZPQwXWC8tUPcGahVdEW+8PUj1Hd/bYCrE7</vt:lpwstr>
  </property>
  <property fmtid="{D5CDD505-2E9C-101B-9397-08002B2CF9AE}" pid="104" name="x1ye=80">
    <vt:lpwstr>eJRYB8T9BR3/+2z9QZVePYMFpQdNAtK00Uh/WklYD7HF8Jv/MTgEr3ayj/fWkj0W6ER2IQiwsuVV5bS+pwUHLBFSWxg6MaBwXC69UW32FwI6XSd79v1g69wjjW9anQlgf4hhApF2R2KpmLpEunyDv9SfeHv7TZk/V6pXCN4DkSfU096ATSw3WcAr1zj69J5KBjZ9ruC5fvxAvkOaBH4ZeAay8eqOe4N1FGUjdkkCfWwBdjgC+xwQQaYAsOcx31m</vt:lpwstr>
  </property>
  <property fmtid="{D5CDD505-2E9C-101B-9397-08002B2CF9AE}" pid="105" name="x1ye=81">
    <vt:lpwstr>Lawmzact9gmD3AQl1H8GEtQjMNAgTi9Xd68DRoBzquizoVC8NFEpNPkMdUHm7XzajBcOUCLvoFMQs5NxAhLY01phWkuLLV3Rkvo63MH61wvFFKl5Jc6ZZgZMKCiqt7Pxf/7fT05/w3V0KarCh8WSb3iqgxqTtryenUKxdubXdaz/wQlgw7/8D35gc7BiVI34uzuTd4OmwpXxzPEjVW9pH7wkvhKb0r5r/pg8KNS2mX26yhiv6O6DgGrKrQQYnB3</vt:lpwstr>
  </property>
  <property fmtid="{D5CDD505-2E9C-101B-9397-08002B2CF9AE}" pid="106" name="x1ye=82">
    <vt:lpwstr>exVsIFMAw78o8M4xc+Xpyf0P41I5JJjuaJKi6nnXoyVle6M7ZJ/D5mVnSXgNp8VU1z2CQALH5fYcJGOeCyqnfwDpmIJH97DZFiDy6U46BirRaxSjthVhOXTEXjv/oD+OWaPXIZsKMYziotRTEfn3tAFYfRMSoUVF1GDqGjbWY58xkQabpqemYUOIUw1J70f2ppwgyEqJpOFPt9egwg/jjFbDyGtp1F/KJHMqfEJDnDuS2swdNJc2Tbj5OBZks1h</vt:lpwstr>
  </property>
  <property fmtid="{D5CDD505-2E9C-101B-9397-08002B2CF9AE}" pid="107" name="x1ye=83">
    <vt:lpwstr>qVkDp6JERaRGt3nrdTPYZhrkveiM5RSYE7WMt71kti62o0tW9hqw/M9sg2uiAfQD69Q7FG9J8aaW/Y8bGJKrAYE/ts9qxxPqwmlZOofEDmYlsiIPBfI9Fs7MKl7XQS7nhf1dRP39qcMyuxltsO7/lA7nfo2z7pv3DgHowYJ36I2zr2OzIIkXyAYB2p8ht4/BjMf8XukhPszMXUUSjRLgkFjPnaBTCqgkaQsO0Xmp8bgmlQ030i5apDTgct7aAQe</vt:lpwstr>
  </property>
  <property fmtid="{D5CDD505-2E9C-101B-9397-08002B2CF9AE}" pid="108" name="x1ye=84">
    <vt:lpwstr>kxTm0uu0MkKFh3Fg/3AEnKHwNIcBCqgm4i6aOIQMYhNy64amjPVaYX+xWbj+UrW7xtFt5hwzL1ndH6hmWBI7c85gk4huoZjw1oOw7XH8OEdcdYxbrnHrlMdTbPSI7R+bcxgqcxpzeFepBMC1NqtOKSJOtaCZY1GePggPCwTxxxZ6dSpWhylNyu19gqsAFFbB++08NvgTaqtedY5SSMAjY0T6RUfa0NbKxO9Pe9pcM4ty8ODF+Bnr0xMgyx30Exi</vt:lpwstr>
  </property>
  <property fmtid="{D5CDD505-2E9C-101B-9397-08002B2CF9AE}" pid="109" name="x1ye=85">
    <vt:lpwstr>WTJaUym7nBqpXHxQ0QOe2Sf5qQsg8kKq3rPsL6SVFQzT84QIdqRPz3FyXm0OPA+2PxYT69HjYDOYXgCDfEuxj1lf2Xc/RyUa2dWU1/RX3mozR/7tD0oe7hItDcOEtjiFiq9V7g/uDNpz3tVOAQqILMFE9ur1gETVxCanagEO1WeEG8E1GML1JYhhhWIoCoxHIqJlh1p9F0nTzylLRBTUagG5w83wzRHOnuSesTpXKUxGSQOE9Ng6c7frLNhYfOv</vt:lpwstr>
  </property>
  <property fmtid="{D5CDD505-2E9C-101B-9397-08002B2CF9AE}" pid="110" name="x1ye=86">
    <vt:lpwstr>hpsqTsffs2gpUW3uNeVc0y3BMkI/eF+XxcXBNjXHnd6o2CSjjg955nsxPplFjQAedYUI22/uraw3QPi5bEuq0XI1hmB7X5t0nQiv3phTIelMKSvcF/GTxpB8y5SjbOYw9I6/kjfCfgMyKORSpl4X6IKUcUuheEZFg3RCmqu3EMyFzrK1eHH4bZqOC3AW9+ibHBwYZgGwVIfgsxBeJzV8tbXLyhEp+5P8yvatjDmeboNOFk33R1xWYwvs6qWX4g5</vt:lpwstr>
  </property>
  <property fmtid="{D5CDD505-2E9C-101B-9397-08002B2CF9AE}" pid="111" name="x1ye=87">
    <vt:lpwstr>VDv30tYwmmlV7IftdtIuAznVTj8QjIr/jKiRQUhF6tozQEPW4LorkFjfTleDXlhnGrl4bE1+FCjKq/06C1pMV3vdxloLUDCOZ7ape4xbLz1ozrVS7hlW994t++bZmqoajY9pLzkvhEv2QpgxfTkKLy+o7GKTSTUjHJgEB0txKfpmSqizk/S4viWL7dOyNZdJTmCjFMJzn5r+pV5Tf9lFQdbYpdazLx9IHMcvtgE3obLp0wR5I25bSx9JXi2jpS5</vt:lpwstr>
  </property>
  <property fmtid="{D5CDD505-2E9C-101B-9397-08002B2CF9AE}" pid="112" name="x1ye=88">
    <vt:lpwstr>FW/NSFM+Vk5g0/WKLRg0Vw6/NhHc7Ro9t8Gs1rd7iw15SGv74bGhcQC531ULshY+UYCit8ExDt2hGhAJnypchEiu1xK+0c+aPJsrowopdJP/l4bb9UC6CAhwCeqUx6e3Ok0tYQ4YVctyk37mkjFgb+YV7IyVlIAGRIHX7F9bXvSiSYcC5GwU7AnG0mk2+rvmJHzCvNZnYjCj8xNWi2Bl6guk2cPkxdts5YA+9UNJ9o/mgsWhc7HjvsDJ1NJNY7Q</vt:lpwstr>
  </property>
  <property fmtid="{D5CDD505-2E9C-101B-9397-08002B2CF9AE}" pid="113" name="x1ye=89">
    <vt:lpwstr>jYz8UOxYuFEgb8YUy0zY8HLMF1qXe49uj07ZfdED6DQtOuanjgZFoNf0u8wWY803Ps2p3Md6i49Ntmn9dsK+kXorbvgLZQFc8W3oaaZqDkyR+A8OKeRWHb7iBz66zdFDV2grzDTX5NPd6qgr9eOHlFsqZ0yTpeJHGi7Jb4Mw+TG7NVVk4NZ30IADg38s8PsQVX1OkVKKY8CghKyQG/Q+y4CHdfyfY2EUb5xO8qyZXjKpKUiV5j+hcx1hhD3FT16</vt:lpwstr>
  </property>
  <property fmtid="{D5CDD505-2E9C-101B-9397-08002B2CF9AE}" pid="114" name="x1ye=9">
    <vt:lpwstr>G9I9RBpaE6zDsut0/SdGdUPmRHJursyEmbit+USlz1EQr+27P0YO8vm75S8TV9nJMYAP/o4BXtdXLD3PB8YBHhaNYqaUj60N2/rbzjq05xaoevKt20o4DWqOH2vWdzuoC4M4LD9ER+Yh+UirPmoKDcdRqbbG3a5i/JhIzU3vcFMShl9H7PlTAj3GrFVjBQYJpzUQ+JT4Fh1jnlT5cdvDx5hWVw75DjbapOnqgkopPKbV3xKd18gR0pAQewOcCEq</vt:lpwstr>
  </property>
  <property fmtid="{D5CDD505-2E9C-101B-9397-08002B2CF9AE}" pid="115" name="x1ye=90">
    <vt:lpwstr>SAvUbirwI7SJG+SlHoHXQThThM5y1JFq9Eaiw0ZM2EpqVTKXeEbtmfwjfiOWymsJa70gmU49lec9tSr9fu0Q+9SHCiRpdzmsn0POXgtscjY+wmt0ExvTjedP+sNDLCrlh17aWf9HOo66tumzmC8s8Cuji0dbQSEDjDr1En7Q+Q4AWY85fh2hBMMLReCH4fACyE0KJBurRydK9skdpjC5NEL5iBsYE5Wv8YAFTR3bMygXv9yxoH+3saI0BuZB01Z</vt:lpwstr>
  </property>
  <property fmtid="{D5CDD505-2E9C-101B-9397-08002B2CF9AE}" pid="116" name="x1ye=91">
    <vt:lpwstr>NR/fY+lsbpKaJfHdgWP7A6GC74WghbF45HOhztSG14MMuagoBGB+/I75yZvo4kqTZFpgSx6zxUqsOSw9xW8Fe5YfZWxsmj6VnS2ChXKxK8/fp3qbkcWz3NhT+VRQajWdMPgbSPohKSbczJwQXJ2/dEfep9IIM+0Z2SphwpPHWV8KX7LIpI6EJ+/1QUT4YheV+asCVEeWFQeQhJTJMpi36bKIYBIEPGjgJaEmQrdV8p3DngHUIUqdCNuISztjoj7</vt:lpwstr>
  </property>
  <property fmtid="{D5CDD505-2E9C-101B-9397-08002B2CF9AE}" pid="117" name="x1ye=92">
    <vt:lpwstr>K2qNJCalSbS054KBXsu6k6Z5PzqF1DntadBLTrQrJYOqYCmPuAUwj0ujcXzriUkVOlKYveo8d1oeiRre8RxHBeZrBxPBH/ZFiUkKEIh28YKdw9DNacGzYdZIcWAjaVYecPq9gNM58zkuCJB6GL9Fs71pOTbV7Cz5FpDy6vfUSdz3OvY2LdEqI34IiJn1k9mwnanYD7p0dj8nXNxY0iCMKKUQsb3tvtE7gJpINIe94XS7v8MHlPMGTs+k586hU7R</vt:lpwstr>
  </property>
  <property fmtid="{D5CDD505-2E9C-101B-9397-08002B2CF9AE}" pid="118" name="x1ye=93">
    <vt:lpwstr>T/UuvnXmfzpThZ1rr6LaIAp7qWjkCRTiXY5w/hSHHQ/yq7HCHmMi6/iKSJ6wo+2FMQXPaqS/RyiZB93eqvbWOXLxqkRW7ytaVT9mKR9hp8OoYxHClITz5pxXof5Rh8RrHyrueOlky+zmRoZKSSO3q56B/UUcppLUKG/kM1uLSoBwRosjwOdMxf5JdgvtNQ0S/szEfGISUd7pxeofT2Osz3MWi9Rbp2MJoGh36Jc43QfohnwxMGc5MW8o5L3oUZR</vt:lpwstr>
  </property>
  <property fmtid="{D5CDD505-2E9C-101B-9397-08002B2CF9AE}" pid="119" name="x1ye=94">
    <vt:lpwstr>gX/tCtuqsIgh7k5BkQHk1152tzQWKe+Ktf9l5f9tenqlQtp5awuUYu+YCYV2hUT4zxONoLA/FmtAXZwOnoV+bFyYvuqsDPkTal89Q1YBn5xvVHRONTPJCvNHEbCLyI2h/rGjBeoG8ZTu+MwIa8cnLR1KzY7Rugq32YB3zz8xwyo18d/vMtyXnYodRsVSbRAm7x2+dGgvw7URKS6qL+QYfOcsKB5pBsRPEW3wVBaCNvjCSt0r6Jn4Uy/H2KLEMYh</vt:lpwstr>
  </property>
  <property fmtid="{D5CDD505-2E9C-101B-9397-08002B2CF9AE}" pid="120" name="x1ye=95">
    <vt:lpwstr>zQwa7WlJmez8Cw7yRuOyaZ7/AoixP2EIroc4preB462lIR/JtpmuDlJ1lqoOQji3PPn9f3nmEX95t4AnU3EvFrLXEPi9iT4Z4AJgeH2uW2WYjnDOHuSSP//ctxm4CuDX8r76xS105z5bbccgs636aV2CP4ulgK6F49/LH8My2+AfWcXz7DebBYDnhD+o2HEn8STVn7rD0K8nPtbFfzPA7u3twxxdnWt+gEIrEJgucbMacxW1O819Js57w9bwxwQ</vt:lpwstr>
  </property>
  <property fmtid="{D5CDD505-2E9C-101B-9397-08002B2CF9AE}" pid="121" name="x1ye=96">
    <vt:lpwstr>o65xHhLg/2w8TB7wSi6g69XinosxwB/FynZP//o9A/+oJP6ab1m7ngnqP+yxXuZXk0nb+v8fmYWpvzPmKW0YeXns8aqVkK6CykGtQ78S6cDIUR+U//KTMXIzSbTKEyi0noRZsLuP84BXMFjEGVg/wZ5QE63g/EmBmkvF/rTP4kaUFjbzDQTZxBwaqjkwkgEuPu5RjmqhZZqC1gnP8SQ1sgZEeSBuxCQ3YhcKZoOF/xzuXq+4EwAIVm5/d63UsM4</vt:lpwstr>
  </property>
  <property fmtid="{D5CDD505-2E9C-101B-9397-08002B2CF9AE}" pid="122" name="x1ye=97">
    <vt:lpwstr>h7XtjR4AHGtMWkngqHpsAf1YEKhZ3YAcyKMEfaPCwbyIra4U48RNrlY0T3nkwQ+ZZC3GYYtWu9g3iDTrHdEqjnuEo0DcFmxMXWZ/u/IUa+Eqj9YnAV/ER3ZpCARd1lQ6BBHU/WoXq7Yz7MeCls8cuaf02cXEGk7UYD0v9YvbATDRTSl6n3UZ0JAeIkgT2RsH6TKIG4UWtAnT+ArNbdoAXtyKqs+flH6TWI+ycIMUNur3OPFPEtoUDlVsJGjYIcG</vt:lpwstr>
  </property>
  <property fmtid="{D5CDD505-2E9C-101B-9397-08002B2CF9AE}" pid="123" name="x1ye=98">
    <vt:lpwstr>z3dhMmPP3PjFL4b+VlohkvQoLjuTww9XIf2Nyntqi0mAKqjgzsaavw10Ip7AIhqcT8uhmCRw4jF9bNngz1vfTZpZPlbpjYwnsM7awTbrUyUWrPHl0hip2w8I6YuC/sAj9D1q1YsE4yFKT5KOl47y/pkwavbuBo54G3QZ8x7MJHd/jkQi2cdWpMceQL7G1JGfem5A0PDKUx9R5XeH52NaIxT4oL8D8eLpq9O01/bMi2PaDwfXJX3UfTGTr5IYDc6</vt:lpwstr>
  </property>
  <property fmtid="{D5CDD505-2E9C-101B-9397-08002B2CF9AE}" pid="124" name="x1ye=99">
    <vt:lpwstr>kQhmp4Z9CkUTw/XY/ilceENOYI0NvQd+knyfS6M1C6kU7GtJdLOUK+CsfE+FfylcN7vRiFwirQetrIa5xppgObfEjj0BpG6iD4a9V3/KnwLQC3X2EiWfSCy1Krgl+6PWFDiUzq9Sv7QU3gvB/xBmGEK+/qXrzNVniDrqUCEKofFqJI5AddwOo/v0JYOm4ZuMDS9UAXb5+lOUAgqFV6yCt2G23wPgAA1MKSmQLVDdV0/o6w4LG/Ou2eatHrNbvZf</vt:lpwstr>
  </property>
</Properties>
</file>